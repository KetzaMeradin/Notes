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49C3C" w14:textId="09851BB8" w:rsidR="00855E65" w:rsidRPr="004F3102" w:rsidRDefault="00855E65" w:rsidP="00855E65">
      <w:pPr>
        <w:jc w:val="center"/>
        <w:rPr>
          <w:b/>
          <w:bCs/>
          <w:color w:val="7030A0"/>
          <w:sz w:val="52"/>
          <w:szCs w:val="52"/>
          <w:u w:val="single"/>
        </w:rPr>
      </w:pPr>
      <w:r>
        <w:rPr>
          <w:b/>
          <w:bCs/>
          <w:color w:val="7030A0"/>
          <w:sz w:val="52"/>
          <w:szCs w:val="52"/>
          <w:u w:val="single"/>
        </w:rPr>
        <w:t>9-25-23 notes</w:t>
      </w:r>
    </w:p>
    <w:p w14:paraId="1B7463B3" w14:textId="5E7B5ECB" w:rsidR="00A9204E" w:rsidRDefault="00855E65" w:rsidP="00855E65">
      <w:pPr>
        <w:jc w:val="center"/>
        <w:rPr>
          <w:u w:val="single"/>
        </w:rPr>
      </w:pPr>
      <w:r>
        <w:rPr>
          <w:u w:val="single"/>
        </w:rPr>
        <w:t>Introduction to Python</w:t>
      </w:r>
    </w:p>
    <w:p w14:paraId="4C4DA04D" w14:textId="582EEF9B" w:rsidR="00855E65" w:rsidRDefault="00855E65" w:rsidP="00855E65">
      <w:r>
        <w:t>Module 3.1 goals:</w:t>
      </w:r>
    </w:p>
    <w:p w14:paraId="6CA522D9" w14:textId="77777777" w:rsidR="00855E65" w:rsidRPr="00855E65" w:rsidRDefault="00855E65" w:rsidP="00855E65">
      <w:r w:rsidRPr="00855E65">
        <w:t>By the end of this lesson, you will be able to:</w:t>
      </w:r>
    </w:p>
    <w:p w14:paraId="1636CB42" w14:textId="77777777" w:rsidR="00855E65" w:rsidRPr="00855E65" w:rsidRDefault="00855E65" w:rsidP="00855E65">
      <w:pPr>
        <w:numPr>
          <w:ilvl w:val="0"/>
          <w:numId w:val="24"/>
        </w:numPr>
      </w:pPr>
      <w:r w:rsidRPr="00855E65">
        <w:t>Confirm that Python 3 is correctly installed.</w:t>
      </w:r>
    </w:p>
    <w:p w14:paraId="4F205028" w14:textId="77777777" w:rsidR="00855E65" w:rsidRPr="00855E65" w:rsidRDefault="00855E65" w:rsidP="00855E65">
      <w:pPr>
        <w:numPr>
          <w:ilvl w:val="0"/>
          <w:numId w:val="24"/>
        </w:numPr>
      </w:pPr>
      <w:r w:rsidRPr="00855E65">
        <w:t>Navigate to folders on your computer by using the command line.</w:t>
      </w:r>
    </w:p>
    <w:p w14:paraId="25AFFCAE" w14:textId="77777777" w:rsidR="00855E65" w:rsidRPr="00855E65" w:rsidRDefault="00855E65" w:rsidP="00855E65">
      <w:pPr>
        <w:numPr>
          <w:ilvl w:val="0"/>
          <w:numId w:val="24"/>
        </w:numPr>
      </w:pPr>
      <w:r w:rsidRPr="00855E65">
        <w:t>Create Python scripts and run them in the terminal.</w:t>
      </w:r>
    </w:p>
    <w:p w14:paraId="6B7D5322" w14:textId="77777777" w:rsidR="00855E65" w:rsidRPr="00855E65" w:rsidRDefault="00855E65" w:rsidP="00855E65">
      <w:pPr>
        <w:numPr>
          <w:ilvl w:val="0"/>
          <w:numId w:val="24"/>
        </w:numPr>
      </w:pPr>
      <w:r w:rsidRPr="00855E65">
        <w:t>Perform basic programming tasks by using conditional statements and lists.</w:t>
      </w:r>
    </w:p>
    <w:p w14:paraId="0586B916" w14:textId="77777777" w:rsidR="00855E65" w:rsidRDefault="00855E65" w:rsidP="00855E65">
      <w:pPr>
        <w:pBdr>
          <w:bottom w:val="single" w:sz="4" w:space="1" w:color="auto"/>
        </w:pBdr>
      </w:pPr>
    </w:p>
    <w:p w14:paraId="22F9BEB8" w14:textId="77777777" w:rsidR="00855E65" w:rsidRDefault="00855E65" w:rsidP="00855E65"/>
    <w:p w14:paraId="0D666CDC" w14:textId="77777777" w:rsidR="00855E65" w:rsidRDefault="00855E65" w:rsidP="00855E65"/>
    <w:p w14:paraId="518D9614" w14:textId="77777777" w:rsidR="00855E65" w:rsidRDefault="00855E65" w:rsidP="00855E65"/>
    <w:p w14:paraId="45CBC324" w14:textId="383C5198" w:rsidR="00855E65" w:rsidRDefault="00AE614C" w:rsidP="00855E65">
      <w:r w:rsidRPr="00AE614C">
        <w:rPr>
          <w:noProof/>
        </w:rPr>
        <w:drawing>
          <wp:inline distT="0" distB="0" distL="0" distR="0" wp14:anchorId="7D130058" wp14:editId="6FC6BF02">
            <wp:extent cx="5943600" cy="4080510"/>
            <wp:effectExtent l="19050" t="19050" r="19050" b="15240"/>
            <wp:docPr id="1346459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598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05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BB895" w14:textId="0FB23A10" w:rsidR="00855E65" w:rsidRDefault="00AE614C" w:rsidP="00855E65">
      <w:r>
        <w:t>CLS command clears screen</w:t>
      </w:r>
    </w:p>
    <w:p w14:paraId="126E8C91" w14:textId="4FEA2387" w:rsidR="00855E65" w:rsidRDefault="003C6016" w:rsidP="00855E65">
      <w:r>
        <w:t>ECHO is the windows command to make a new file, not TOUCH</w:t>
      </w:r>
    </w:p>
    <w:p w14:paraId="1E721BEF" w14:textId="5CDE3C80" w:rsidR="00855E65" w:rsidRDefault="003C6016" w:rsidP="00855E65">
      <w:r>
        <w:t>PWD stands for Present Working Directory</w:t>
      </w:r>
    </w:p>
    <w:p w14:paraId="7E4BAF4C" w14:textId="606853AB" w:rsidR="00855E65" w:rsidRDefault="009A6EF5" w:rsidP="00855E65">
      <w:r>
        <w:t>NOTEPAD makes a new file (see below)</w:t>
      </w:r>
    </w:p>
    <w:p w14:paraId="017F999D" w14:textId="0478816F" w:rsidR="005C31D8" w:rsidRDefault="009A6EF5" w:rsidP="00855E65">
      <w:r w:rsidRPr="009A6EF5">
        <w:rPr>
          <w:noProof/>
        </w:rPr>
        <w:drawing>
          <wp:inline distT="0" distB="0" distL="0" distR="0" wp14:anchorId="1E0A3726" wp14:editId="39A90E77">
            <wp:extent cx="5943600" cy="198120"/>
            <wp:effectExtent l="0" t="0" r="0" b="0"/>
            <wp:docPr id="1801299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995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173A" w14:textId="3593DA17" w:rsidR="009A6EF5" w:rsidRPr="009A6EF5" w:rsidRDefault="009A6EF5" w:rsidP="00855E65">
      <w:r w:rsidRPr="009A6EF5">
        <w:tab/>
      </w:r>
      <w:r>
        <w:t>^Makes a new file in notepad if one doesn’t already exist. Opens file if one exists.</w:t>
      </w:r>
    </w:p>
    <w:p w14:paraId="6EA2BF9F" w14:textId="77777777" w:rsidR="009A6EF5" w:rsidRPr="009A6EF5" w:rsidRDefault="009A6EF5" w:rsidP="00855E65"/>
    <w:p w14:paraId="047A0ADD" w14:textId="59E77738" w:rsidR="009A6EF5" w:rsidRPr="009A6EF5" w:rsidRDefault="009A6EF5" w:rsidP="00855E65">
      <w:r w:rsidRPr="009A6EF5">
        <w:rPr>
          <w:noProof/>
        </w:rPr>
        <w:drawing>
          <wp:inline distT="0" distB="0" distL="0" distR="0" wp14:anchorId="1FD57CC8" wp14:editId="5C20CB89">
            <wp:extent cx="5630061" cy="371527"/>
            <wp:effectExtent l="0" t="0" r="0" b="9525"/>
            <wp:docPr id="1717996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964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E319" w14:textId="595E55CD" w:rsidR="009A6EF5" w:rsidRPr="009A6EF5" w:rsidRDefault="009A6EF5" w:rsidP="00855E65">
      <w:r>
        <w:t>Opens Python file Print.py and executes code in the file.</w:t>
      </w:r>
    </w:p>
    <w:p w14:paraId="7364E246" w14:textId="77777777" w:rsidR="009A6EF5" w:rsidRPr="009A6EF5" w:rsidRDefault="009A6EF5" w:rsidP="00855E65"/>
    <w:p w14:paraId="605A22A4" w14:textId="5FEF6582" w:rsidR="005C31D8" w:rsidRPr="005C31D8" w:rsidRDefault="005C31D8" w:rsidP="00855E65">
      <w:pPr>
        <w:rPr>
          <w:b/>
          <w:bCs/>
          <w:sz w:val="32"/>
          <w:szCs w:val="32"/>
        </w:rPr>
      </w:pPr>
      <w:r w:rsidRPr="005C31D8">
        <w:rPr>
          <w:b/>
          <w:bCs/>
          <w:sz w:val="32"/>
          <w:szCs w:val="32"/>
        </w:rPr>
        <w:t>Virtual environments</w:t>
      </w:r>
      <w:r w:rsidR="00D50DE0">
        <w:rPr>
          <w:b/>
          <w:bCs/>
          <w:sz w:val="32"/>
          <w:szCs w:val="32"/>
        </w:rPr>
        <w:t>:</w:t>
      </w:r>
    </w:p>
    <w:p w14:paraId="2313C7C3" w14:textId="7ED9640D" w:rsidR="005C31D8" w:rsidRDefault="005C31D8" w:rsidP="00855E65">
      <w:r>
        <w:t>Virtual environments keep projects separate. One version of language per environment.</w:t>
      </w:r>
    </w:p>
    <w:p w14:paraId="58EE7C5C" w14:textId="67FB8524" w:rsidR="005C31D8" w:rsidRDefault="005C31D8" w:rsidP="00855E65">
      <w:r>
        <w:t>You can have a different environment using a newer/older version of language for a given project</w:t>
      </w:r>
    </w:p>
    <w:p w14:paraId="36BB0D3C" w14:textId="77777777" w:rsidR="005C31D8" w:rsidRDefault="005C31D8" w:rsidP="00855E65"/>
    <w:p w14:paraId="70BD19B1" w14:textId="77777777" w:rsidR="005C31D8" w:rsidRDefault="005C31D8" w:rsidP="00855E65"/>
    <w:p w14:paraId="42E2E1A8" w14:textId="4667176F" w:rsidR="005C31D8" w:rsidRPr="005C31D8" w:rsidRDefault="005C31D8" w:rsidP="00855E65">
      <w:pPr>
        <w:rPr>
          <w:b/>
          <w:bCs/>
          <w:sz w:val="32"/>
          <w:szCs w:val="32"/>
        </w:rPr>
      </w:pPr>
      <w:r w:rsidRPr="005C31D8">
        <w:rPr>
          <w:b/>
          <w:bCs/>
          <w:sz w:val="32"/>
          <w:szCs w:val="32"/>
        </w:rPr>
        <w:t>Creating variables</w:t>
      </w:r>
      <w:r w:rsidR="00D50DE0">
        <w:rPr>
          <w:b/>
          <w:bCs/>
          <w:sz w:val="32"/>
          <w:szCs w:val="32"/>
        </w:rPr>
        <w:t>:</w:t>
      </w:r>
    </w:p>
    <w:p w14:paraId="005E70F9" w14:textId="67F6597D" w:rsidR="005C31D8" w:rsidRDefault="005C31D8" w:rsidP="00855E65">
      <w:r w:rsidRPr="005C31D8">
        <w:rPr>
          <w:noProof/>
        </w:rPr>
        <w:drawing>
          <wp:inline distT="0" distB="0" distL="0" distR="0" wp14:anchorId="70D40B37" wp14:editId="7AF28109">
            <wp:extent cx="5943600" cy="2238375"/>
            <wp:effectExtent l="19050" t="19050" r="19050" b="28575"/>
            <wp:docPr id="461789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897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5064C1" w14:textId="77777777" w:rsidR="00855E65" w:rsidRDefault="00855E65" w:rsidP="00855E65"/>
    <w:p w14:paraId="7CFC34ED" w14:textId="5BC8EE34" w:rsidR="00855E65" w:rsidRPr="005C31D8" w:rsidRDefault="005C31D8" w:rsidP="00855E65">
      <w:pPr>
        <w:rPr>
          <w:b/>
          <w:bCs/>
          <w:sz w:val="32"/>
          <w:szCs w:val="32"/>
        </w:rPr>
      </w:pPr>
      <w:r w:rsidRPr="005C31D8">
        <w:rPr>
          <w:b/>
          <w:bCs/>
          <w:sz w:val="32"/>
          <w:szCs w:val="32"/>
        </w:rPr>
        <w:t>Print statements</w:t>
      </w:r>
      <w:r w:rsidR="00D50DE0">
        <w:rPr>
          <w:b/>
          <w:bCs/>
          <w:sz w:val="32"/>
          <w:szCs w:val="32"/>
        </w:rPr>
        <w:t>:</w:t>
      </w:r>
    </w:p>
    <w:p w14:paraId="71A0A338" w14:textId="10C86132" w:rsidR="005C31D8" w:rsidRDefault="005C31D8" w:rsidP="00855E65">
      <w:r>
        <w:t xml:space="preserve">F-string relies </w:t>
      </w:r>
      <w:proofErr w:type="gramStart"/>
      <w:r>
        <w:t>on  computer</w:t>
      </w:r>
      <w:proofErr w:type="gramEnd"/>
      <w:r>
        <w:t xml:space="preserve"> to figure out data type.</w:t>
      </w:r>
    </w:p>
    <w:p w14:paraId="6CB53B1E" w14:textId="46DEF6A9" w:rsidR="005C31D8" w:rsidRDefault="005C31D8" w:rsidP="00855E65">
      <w:r>
        <w:t>Example 3 below shows manually assigning data type.</w:t>
      </w:r>
    </w:p>
    <w:p w14:paraId="4D5A9EEF" w14:textId="3FC67DB8" w:rsidR="00855E65" w:rsidRDefault="005C31D8" w:rsidP="00855E65">
      <w:r w:rsidRPr="005C31D8">
        <w:rPr>
          <w:noProof/>
        </w:rPr>
        <w:drawing>
          <wp:inline distT="0" distB="0" distL="0" distR="0" wp14:anchorId="2EA75B2D" wp14:editId="11FD5C31">
            <wp:extent cx="5943600" cy="2953385"/>
            <wp:effectExtent l="19050" t="19050" r="19050" b="18415"/>
            <wp:docPr id="1223900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00857" name=""/>
                    <pic:cNvPicPr/>
                  </pic:nvPicPr>
                  <pic:blipFill rotWithShape="1">
                    <a:blip r:embed="rId12"/>
                    <a:srcRect t="12673"/>
                    <a:stretch/>
                  </pic:blipFill>
                  <pic:spPr bwMode="auto"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23231" w14:textId="2FF965C5" w:rsidR="00855E65" w:rsidRDefault="00D50DE0" w:rsidP="00855E65">
      <w:r>
        <w:t>^ F-strings are the norm in business, using pluses may be required for homework, but F-strings are the best thing in the history of Python</w:t>
      </w:r>
    </w:p>
    <w:p w14:paraId="1DA93B3C" w14:textId="77777777" w:rsidR="00855E65" w:rsidRDefault="00855E65" w:rsidP="00855E65"/>
    <w:p w14:paraId="6164F96C" w14:textId="77777777" w:rsidR="005C31D8" w:rsidRDefault="005C31D8" w:rsidP="00855E65"/>
    <w:p w14:paraId="134CFFB1" w14:textId="01307B5F" w:rsidR="005C31D8" w:rsidRPr="00D50DE0" w:rsidRDefault="00D50DE0" w:rsidP="00855E65">
      <w:pPr>
        <w:rPr>
          <w:b/>
          <w:bCs/>
          <w:sz w:val="32"/>
          <w:szCs w:val="32"/>
        </w:rPr>
      </w:pPr>
      <w:r w:rsidRPr="00D50DE0">
        <w:rPr>
          <w:b/>
          <w:bCs/>
          <w:sz w:val="32"/>
          <w:szCs w:val="32"/>
        </w:rPr>
        <w:lastRenderedPageBreak/>
        <w:t>Inputs:</w:t>
      </w:r>
    </w:p>
    <w:p w14:paraId="3511A695" w14:textId="6C8DB4A6" w:rsidR="00D50DE0" w:rsidRDefault="00811C40" w:rsidP="00855E65">
      <w:r>
        <w:rPr>
          <w:noProof/>
        </w:rPr>
        <w:drawing>
          <wp:inline distT="0" distB="0" distL="0" distR="0" wp14:anchorId="3A8E533F" wp14:editId="4C4DD86E">
            <wp:extent cx="5943600" cy="3371850"/>
            <wp:effectExtent l="19050" t="19050" r="19050" b="19050"/>
            <wp:docPr id="161945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FC6B3B" w14:textId="3B0A3963" w:rsidR="005C31D8" w:rsidRDefault="00D50DE0" w:rsidP="00855E65">
      <w:r>
        <w:t># comments out a line, like apostrophe in VBA</w:t>
      </w:r>
    </w:p>
    <w:p w14:paraId="6E363ADA" w14:textId="7560FC4E" w:rsidR="00855E65" w:rsidRDefault="00D50DE0" w:rsidP="00855E65">
      <w:r>
        <w:t>^important part of this code is the “name =” and “age =” lines</w:t>
      </w:r>
    </w:p>
    <w:p w14:paraId="171F2D59" w14:textId="77777777" w:rsidR="00855E65" w:rsidRDefault="00855E65" w:rsidP="00855E65"/>
    <w:p w14:paraId="1322A8EA" w14:textId="7849F1ED" w:rsidR="00855E65" w:rsidRPr="00811C40" w:rsidRDefault="00811C40" w:rsidP="00855E65">
      <w:pPr>
        <w:rPr>
          <w:b/>
          <w:bCs/>
          <w:sz w:val="32"/>
          <w:szCs w:val="32"/>
        </w:rPr>
      </w:pPr>
      <w:r w:rsidRPr="00811C40">
        <w:rPr>
          <w:b/>
          <w:bCs/>
          <w:sz w:val="32"/>
          <w:szCs w:val="32"/>
        </w:rPr>
        <w:t>Conditionals:</w:t>
      </w:r>
    </w:p>
    <w:p w14:paraId="067A429C" w14:textId="77777777" w:rsidR="00811C40" w:rsidRDefault="00811C40" w:rsidP="00855E65"/>
    <w:p w14:paraId="05A1B04D" w14:textId="306DFC71" w:rsidR="00855E65" w:rsidRDefault="00811C40" w:rsidP="00855E65">
      <w:r w:rsidRPr="00811C40">
        <w:rPr>
          <w:noProof/>
        </w:rPr>
        <w:drawing>
          <wp:inline distT="0" distB="0" distL="0" distR="0" wp14:anchorId="1BAE226A" wp14:editId="79E7106C">
            <wp:extent cx="4476750" cy="3571875"/>
            <wp:effectExtent l="19050" t="19050" r="19050" b="28575"/>
            <wp:docPr id="1197860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60332" name=""/>
                    <pic:cNvPicPr/>
                  </pic:nvPicPr>
                  <pic:blipFill rotWithShape="1">
                    <a:blip r:embed="rId14"/>
                    <a:srcRect b="43609"/>
                    <a:stretch/>
                  </pic:blipFill>
                  <pic:spPr bwMode="auto">
                    <a:xfrm>
                      <a:off x="0" y="0"/>
                      <a:ext cx="4477375" cy="357237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3D182" w14:textId="77777777" w:rsidR="00811C40" w:rsidRDefault="00811C40" w:rsidP="00855E65"/>
    <w:p w14:paraId="286734BC" w14:textId="17C6D0C5" w:rsidR="00855E65" w:rsidRDefault="00811C40" w:rsidP="00855E65">
      <w:r w:rsidRPr="00811C40">
        <w:rPr>
          <w:noProof/>
        </w:rPr>
        <w:drawing>
          <wp:inline distT="0" distB="0" distL="0" distR="0" wp14:anchorId="618E4401" wp14:editId="43CFD90E">
            <wp:extent cx="4476750" cy="2828925"/>
            <wp:effectExtent l="19050" t="19050" r="19050" b="28575"/>
            <wp:docPr id="448336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36096" name=""/>
                    <pic:cNvPicPr/>
                  </pic:nvPicPr>
                  <pic:blipFill rotWithShape="1">
                    <a:blip r:embed="rId14"/>
                    <a:srcRect t="55338"/>
                    <a:stretch/>
                  </pic:blipFill>
                  <pic:spPr bwMode="auto">
                    <a:xfrm>
                      <a:off x="0" y="0"/>
                      <a:ext cx="4477375" cy="282932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8E2A0" w14:textId="69414AB7" w:rsidR="00855E65" w:rsidRPr="00D5283C" w:rsidRDefault="00811C40" w:rsidP="00855E65">
      <w:pPr>
        <w:rPr>
          <w:highlight w:val="cyan"/>
        </w:rPr>
      </w:pPr>
      <w:r w:rsidRPr="00D5283C">
        <w:rPr>
          <w:highlight w:val="cyan"/>
        </w:rPr>
        <w:t>== means that it’s checking Left to Right</w:t>
      </w:r>
    </w:p>
    <w:p w14:paraId="01F7F879" w14:textId="639DD85C" w:rsidR="00811C40" w:rsidRDefault="00811C40" w:rsidP="00855E65">
      <w:r w:rsidRPr="00D5283C">
        <w:rPr>
          <w:highlight w:val="cyan"/>
        </w:rPr>
        <w:t>= is assigning a value on the right to the variable on the left</w:t>
      </w:r>
    </w:p>
    <w:p w14:paraId="519B4AA7" w14:textId="636C66DC" w:rsidR="00855E65" w:rsidRPr="00811C40" w:rsidRDefault="00811C40" w:rsidP="00855E65">
      <w:pPr>
        <w:rPr>
          <w:b/>
          <w:bCs/>
          <w:u w:val="single"/>
        </w:rPr>
      </w:pPr>
      <w:r w:rsidRPr="00811C40">
        <w:rPr>
          <w:b/>
          <w:bCs/>
          <w:u w:val="single"/>
        </w:rPr>
        <w:t>TABS ARE REQUIRED</w:t>
      </w:r>
    </w:p>
    <w:p w14:paraId="4F8D88D0" w14:textId="69B5CDC6" w:rsidR="00811C40" w:rsidRPr="00D5283C" w:rsidRDefault="00811C40" w:rsidP="00855E65">
      <w:pPr>
        <w:rPr>
          <w:highlight w:val="cyan"/>
        </w:rPr>
      </w:pPr>
      <w:r>
        <w:t xml:space="preserve"> </w:t>
      </w:r>
      <w:proofErr w:type="gramStart"/>
      <w:r w:rsidRPr="00D5283C">
        <w:rPr>
          <w:highlight w:val="cyan"/>
        </w:rPr>
        <w:t>!=</w:t>
      </w:r>
      <w:proofErr w:type="gramEnd"/>
      <w:r w:rsidRPr="00D5283C">
        <w:rPr>
          <w:highlight w:val="cyan"/>
        </w:rPr>
        <w:t xml:space="preserve"> means not equal to </w:t>
      </w:r>
    </w:p>
    <w:p w14:paraId="76D8C18F" w14:textId="0CB922FC" w:rsidR="00811C40" w:rsidRPr="00D5283C" w:rsidRDefault="00811C40" w:rsidP="00811C40">
      <w:pPr>
        <w:pStyle w:val="ListParagraph"/>
        <w:numPr>
          <w:ilvl w:val="0"/>
          <w:numId w:val="25"/>
        </w:numPr>
        <w:rPr>
          <w:highlight w:val="cyan"/>
        </w:rPr>
      </w:pPr>
      <w:r w:rsidRPr="00D5283C">
        <w:rPr>
          <w:highlight w:val="cyan"/>
        </w:rPr>
        <w:t>In VBA that’s &lt;&gt;</w:t>
      </w:r>
    </w:p>
    <w:p w14:paraId="33876FDC" w14:textId="6A8BD46E" w:rsidR="00811C40" w:rsidRPr="00D5283C" w:rsidRDefault="00811C40" w:rsidP="00855E65">
      <w:pPr>
        <w:rPr>
          <w:highlight w:val="cyan"/>
        </w:rPr>
      </w:pPr>
      <w:r w:rsidRPr="00D5283C">
        <w:rPr>
          <w:highlight w:val="cyan"/>
        </w:rPr>
        <w:t>&gt;= greater than or equal to</w:t>
      </w:r>
    </w:p>
    <w:p w14:paraId="6F4E6F5A" w14:textId="6185BE16" w:rsidR="00811C40" w:rsidRPr="00D5283C" w:rsidRDefault="00452CC2" w:rsidP="00855E65">
      <w:pPr>
        <w:rPr>
          <w:highlight w:val="cyan"/>
        </w:rPr>
      </w:pPr>
      <w:r w:rsidRPr="00D5283C">
        <w:rPr>
          <w:highlight w:val="cyan"/>
        </w:rPr>
        <w:t>Elif is the equivalent to VBAs elseif</w:t>
      </w:r>
    </w:p>
    <w:p w14:paraId="0028D772" w14:textId="794E3E8F" w:rsidR="00811C40" w:rsidRDefault="00E906DE" w:rsidP="00855E65">
      <w:r w:rsidRPr="00D5283C">
        <w:rPr>
          <w:highlight w:val="cyan"/>
        </w:rPr>
        <w:t>** is the same as ^ (raising to the power of)</w:t>
      </w:r>
    </w:p>
    <w:p w14:paraId="187CB52E" w14:textId="77777777" w:rsidR="00E906DE" w:rsidRDefault="00E906DE" w:rsidP="00855E65"/>
    <w:p w14:paraId="23DDEABA" w14:textId="411FCDB8" w:rsidR="00452CC2" w:rsidRPr="00452CC2" w:rsidRDefault="00452CC2" w:rsidP="00855E65">
      <w:pPr>
        <w:rPr>
          <w:u w:val="single"/>
        </w:rPr>
      </w:pPr>
      <w:r w:rsidRPr="00452CC2">
        <w:rPr>
          <w:u w:val="single"/>
        </w:rPr>
        <w:t>From the slideshow:</w:t>
      </w:r>
    </w:p>
    <w:p w14:paraId="170C3C21" w14:textId="55B474AE" w:rsidR="00452CC2" w:rsidRPr="00452CC2" w:rsidRDefault="00452CC2" w:rsidP="00C85CBB">
      <w:pPr>
        <w:pStyle w:val="ListParagraph"/>
        <w:numPr>
          <w:ilvl w:val="0"/>
          <w:numId w:val="25"/>
        </w:numPr>
      </w:pPr>
      <w:r w:rsidRPr="00452CC2">
        <w:t>Conditionals in Python feature nearly the same logic as VBA. The primary differences are the syntax and</w:t>
      </w:r>
      <w:r>
        <w:t xml:space="preserve"> </w:t>
      </w:r>
      <w:r w:rsidRPr="00452CC2">
        <w:t>indentation.</w:t>
      </w:r>
    </w:p>
    <w:p w14:paraId="4B6B8B9D" w14:textId="7C0B2704" w:rsidR="00452CC2" w:rsidRPr="00452CC2" w:rsidRDefault="00452CC2" w:rsidP="00452CC2">
      <w:pPr>
        <w:pStyle w:val="ListParagraph"/>
        <w:numPr>
          <w:ilvl w:val="0"/>
          <w:numId w:val="25"/>
        </w:numPr>
      </w:pPr>
      <w:r w:rsidRPr="00452CC2">
        <w:t xml:space="preserve">Python uses if, </w:t>
      </w:r>
      <w:proofErr w:type="spellStart"/>
      <w:r w:rsidRPr="00452CC2">
        <w:t>elif</w:t>
      </w:r>
      <w:proofErr w:type="spellEnd"/>
      <w:r w:rsidRPr="00452CC2">
        <w:t xml:space="preserve">, and else to create </w:t>
      </w:r>
      <w:proofErr w:type="spellStart"/>
      <w:r w:rsidRPr="00452CC2">
        <w:t>contionals</w:t>
      </w:r>
      <w:proofErr w:type="spellEnd"/>
      <w:r w:rsidRPr="00452CC2">
        <w:t>.</w:t>
      </w:r>
    </w:p>
    <w:p w14:paraId="30BCDA26" w14:textId="023E9D43" w:rsidR="00452CC2" w:rsidRPr="00452CC2" w:rsidRDefault="00452CC2" w:rsidP="00F664DE">
      <w:pPr>
        <w:pStyle w:val="ListParagraph"/>
        <w:numPr>
          <w:ilvl w:val="0"/>
          <w:numId w:val="25"/>
        </w:numPr>
      </w:pPr>
      <w:r w:rsidRPr="00452CC2">
        <w:t>Conditional statements are concluded with a colon. Because Python reads blocks of code based on</w:t>
      </w:r>
      <w:r>
        <w:t xml:space="preserve"> </w:t>
      </w:r>
      <w:r w:rsidRPr="00452CC2">
        <w:t xml:space="preserve">indentation, all lines after the colon </w:t>
      </w:r>
      <w:r w:rsidRPr="00452CC2">
        <w:rPr>
          <w:b/>
          <w:bCs/>
        </w:rPr>
        <w:t xml:space="preserve">must </w:t>
      </w:r>
      <w:r w:rsidRPr="00452CC2">
        <w:t>be indented to be considered a part of that code block.</w:t>
      </w:r>
    </w:p>
    <w:p w14:paraId="095E2D60" w14:textId="7165B129" w:rsidR="00452CC2" w:rsidRPr="00452CC2" w:rsidRDefault="00452CC2" w:rsidP="00C70807">
      <w:pPr>
        <w:pStyle w:val="ListParagraph"/>
        <w:numPr>
          <w:ilvl w:val="0"/>
          <w:numId w:val="26"/>
        </w:numPr>
      </w:pPr>
      <w:r w:rsidRPr="00452CC2">
        <w:t>All sorts of operators, like greater than, less than, and equal to, can be used to create logic tests for</w:t>
      </w:r>
      <w:r>
        <w:t xml:space="preserve"> </w:t>
      </w:r>
      <w:r w:rsidRPr="00452CC2">
        <w:t>conditionals.</w:t>
      </w:r>
    </w:p>
    <w:p w14:paraId="7CFF6E4C" w14:textId="14A6410F" w:rsidR="00452CC2" w:rsidRPr="00452CC2" w:rsidRDefault="00452CC2" w:rsidP="00452CC2">
      <w:pPr>
        <w:pStyle w:val="ListParagraph"/>
        <w:numPr>
          <w:ilvl w:val="0"/>
          <w:numId w:val="26"/>
        </w:numPr>
      </w:pPr>
      <w:r w:rsidRPr="00452CC2">
        <w:t>The condition is equal to uses ==, while variable assignment uses one equal sign.</w:t>
      </w:r>
    </w:p>
    <w:p w14:paraId="5DE4A211" w14:textId="5EBCCE2A" w:rsidR="00452CC2" w:rsidRPr="00452CC2" w:rsidRDefault="00452CC2" w:rsidP="009E657D">
      <w:pPr>
        <w:pStyle w:val="ListParagraph"/>
        <w:numPr>
          <w:ilvl w:val="0"/>
          <w:numId w:val="26"/>
        </w:numPr>
      </w:pPr>
      <w:r w:rsidRPr="00452CC2">
        <w:t>Multiple logic tests can be checked within a single conditional statement. If we use the term and, both tests</w:t>
      </w:r>
      <w:r>
        <w:t xml:space="preserve"> </w:t>
      </w:r>
      <w:r w:rsidRPr="00452CC2">
        <w:t>must return True, while or requires that only one test return as True.</w:t>
      </w:r>
    </w:p>
    <w:p w14:paraId="4294B515" w14:textId="7D199248" w:rsidR="00452CC2" w:rsidRDefault="00452CC2" w:rsidP="00C63C93">
      <w:pPr>
        <w:pStyle w:val="ListParagraph"/>
        <w:numPr>
          <w:ilvl w:val="0"/>
          <w:numId w:val="27"/>
        </w:numPr>
      </w:pPr>
      <w:r w:rsidRPr="00452CC2">
        <w:t>Conditionals can even be nested, allowing programmers to run logic tests based on whether or not the</w:t>
      </w:r>
      <w:r>
        <w:t xml:space="preserve"> </w:t>
      </w:r>
      <w:r w:rsidRPr="00452CC2">
        <w:t>original logic test returned as True.</w:t>
      </w:r>
    </w:p>
    <w:p w14:paraId="04F6EF4F" w14:textId="422D1C2C" w:rsidR="00855E65" w:rsidRDefault="00E906DE" w:rsidP="00855E65">
      <w:r w:rsidRPr="00E906DE">
        <w:rPr>
          <w:noProof/>
        </w:rPr>
        <w:lastRenderedPageBreak/>
        <w:drawing>
          <wp:inline distT="0" distB="0" distL="0" distR="0" wp14:anchorId="579E8A6A" wp14:editId="4EAF7A68">
            <wp:extent cx="5943600" cy="2554605"/>
            <wp:effectExtent l="0" t="0" r="0" b="0"/>
            <wp:docPr id="1752781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815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3AF6" w14:textId="77777777" w:rsidR="00855E65" w:rsidRDefault="00855E65" w:rsidP="00855E65"/>
    <w:p w14:paraId="1EFB8271" w14:textId="77777777" w:rsidR="00855E65" w:rsidRDefault="00855E65" w:rsidP="00855E65"/>
    <w:p w14:paraId="172BD1EE" w14:textId="7473E76F" w:rsidR="00E906DE" w:rsidRPr="00E906DE" w:rsidRDefault="00E906DE" w:rsidP="00E906DE">
      <w:pPr>
        <w:rPr>
          <w:b/>
          <w:bCs/>
          <w:sz w:val="32"/>
          <w:szCs w:val="32"/>
          <w:u w:val="single"/>
        </w:rPr>
      </w:pPr>
      <w:r w:rsidRPr="00E906DE">
        <w:rPr>
          <w:b/>
          <w:bCs/>
          <w:sz w:val="32"/>
          <w:szCs w:val="32"/>
          <w:u w:val="single"/>
        </w:rPr>
        <w:t>Conditionals:</w:t>
      </w:r>
    </w:p>
    <w:p w14:paraId="072159ED" w14:textId="77777777" w:rsidR="00E906DE" w:rsidRPr="00E906DE" w:rsidRDefault="00E906DE" w:rsidP="00E906DE">
      <w:pPr>
        <w:rPr>
          <w:u w:val="single"/>
        </w:rPr>
      </w:pPr>
      <w:r w:rsidRPr="00E906DE">
        <w:rPr>
          <w:u w:val="single"/>
        </w:rPr>
        <w:t>&gt;&gt;&gt; # Checks if one value is equal to another</w:t>
      </w:r>
    </w:p>
    <w:p w14:paraId="258390FF" w14:textId="77777777" w:rsidR="00E906DE" w:rsidRPr="00E906DE" w:rsidRDefault="00E906DE" w:rsidP="00E906DE">
      <w:r w:rsidRPr="00E906DE">
        <w:t>... if x == 1:</w:t>
      </w:r>
    </w:p>
    <w:p w14:paraId="435E4D72" w14:textId="77777777" w:rsidR="00E906DE" w:rsidRPr="00E906DE" w:rsidRDefault="00E906DE" w:rsidP="00E906DE">
      <w:r w:rsidRPr="00E906DE">
        <w:t xml:space="preserve">... </w:t>
      </w:r>
      <w:proofErr w:type="gramStart"/>
      <w:r w:rsidRPr="00E906DE">
        <w:t>print(</w:t>
      </w:r>
      <w:proofErr w:type="gramEnd"/>
      <w:r w:rsidRPr="00E906DE">
        <w:t>“x is equal to 1”)</w:t>
      </w:r>
    </w:p>
    <w:p w14:paraId="13CDDAD8" w14:textId="77777777" w:rsidR="00E906DE" w:rsidRPr="00E906DE" w:rsidRDefault="00E906DE" w:rsidP="00E906DE">
      <w:pPr>
        <w:rPr>
          <w:i/>
          <w:iCs/>
        </w:rPr>
      </w:pPr>
      <w:r w:rsidRPr="00E906DE">
        <w:rPr>
          <w:i/>
          <w:iCs/>
        </w:rPr>
        <w:t>x is equal to 1</w:t>
      </w:r>
    </w:p>
    <w:p w14:paraId="34D561DB" w14:textId="77777777" w:rsidR="00E906DE" w:rsidRPr="00D5283C" w:rsidRDefault="00E906DE" w:rsidP="00E906DE"/>
    <w:p w14:paraId="5B514E6F" w14:textId="1D828FDA" w:rsidR="00E906DE" w:rsidRPr="00E906DE" w:rsidRDefault="00E906DE" w:rsidP="00E906DE">
      <w:pPr>
        <w:rPr>
          <w:u w:val="single"/>
        </w:rPr>
      </w:pPr>
      <w:r w:rsidRPr="00E906DE">
        <w:rPr>
          <w:u w:val="single"/>
        </w:rPr>
        <w:t>&gt;&gt;&gt; # Checks if one value is NOT equal to another</w:t>
      </w:r>
    </w:p>
    <w:p w14:paraId="593ADA7B" w14:textId="77777777" w:rsidR="00E906DE" w:rsidRPr="00E906DE" w:rsidRDefault="00E906DE" w:rsidP="00E906DE">
      <w:r w:rsidRPr="00E906DE">
        <w:t xml:space="preserve">... if </w:t>
      </w:r>
      <w:proofErr w:type="gramStart"/>
      <w:r w:rsidRPr="00E906DE">
        <w:t>y !</w:t>
      </w:r>
      <w:proofErr w:type="gramEnd"/>
      <w:r w:rsidRPr="00E906DE">
        <w:t>= 1:</w:t>
      </w:r>
    </w:p>
    <w:p w14:paraId="41DC7893" w14:textId="77777777" w:rsidR="00E906DE" w:rsidRPr="00E906DE" w:rsidRDefault="00E906DE" w:rsidP="00E906DE">
      <w:r w:rsidRPr="00E906DE">
        <w:t xml:space="preserve">... </w:t>
      </w:r>
      <w:proofErr w:type="gramStart"/>
      <w:r w:rsidRPr="00E906DE">
        <w:t>print(</w:t>
      </w:r>
      <w:proofErr w:type="gramEnd"/>
      <w:r w:rsidRPr="00E906DE">
        <w:t>“y is not equal to 1”)</w:t>
      </w:r>
    </w:p>
    <w:p w14:paraId="420A7BB7" w14:textId="77777777" w:rsidR="00E906DE" w:rsidRPr="00E906DE" w:rsidRDefault="00E906DE" w:rsidP="00E906DE">
      <w:pPr>
        <w:rPr>
          <w:i/>
          <w:iCs/>
        </w:rPr>
      </w:pPr>
      <w:r w:rsidRPr="00E906DE">
        <w:rPr>
          <w:i/>
          <w:iCs/>
        </w:rPr>
        <w:t>y is not equal to 1</w:t>
      </w:r>
    </w:p>
    <w:p w14:paraId="255B014E" w14:textId="77777777" w:rsidR="00E906DE" w:rsidRPr="00D5283C" w:rsidRDefault="00E906DE" w:rsidP="00E906DE"/>
    <w:p w14:paraId="2738ECEE" w14:textId="7917E938" w:rsidR="00E906DE" w:rsidRPr="00E906DE" w:rsidRDefault="00E906DE" w:rsidP="00E906DE">
      <w:pPr>
        <w:rPr>
          <w:u w:val="single"/>
        </w:rPr>
      </w:pPr>
      <w:r w:rsidRPr="00E906DE">
        <w:rPr>
          <w:u w:val="single"/>
        </w:rPr>
        <w:t>&gt;&gt;&gt; # Checks if one value is less than another</w:t>
      </w:r>
    </w:p>
    <w:p w14:paraId="4DE62AF2" w14:textId="77777777" w:rsidR="00E906DE" w:rsidRPr="00E906DE" w:rsidRDefault="00E906DE" w:rsidP="00E906DE">
      <w:r w:rsidRPr="00E906DE">
        <w:t>... if x &lt; y:</w:t>
      </w:r>
    </w:p>
    <w:p w14:paraId="120A6081" w14:textId="77777777" w:rsidR="00E906DE" w:rsidRPr="00E906DE" w:rsidRDefault="00E906DE" w:rsidP="00E906DE">
      <w:r w:rsidRPr="00E906DE">
        <w:t xml:space="preserve">... </w:t>
      </w:r>
      <w:proofErr w:type="gramStart"/>
      <w:r w:rsidRPr="00E906DE">
        <w:t>print(</w:t>
      </w:r>
      <w:proofErr w:type="gramEnd"/>
      <w:r w:rsidRPr="00E906DE">
        <w:t>“x is less than y”)</w:t>
      </w:r>
    </w:p>
    <w:p w14:paraId="3324FF7E" w14:textId="77777777" w:rsidR="00E906DE" w:rsidRPr="00E906DE" w:rsidRDefault="00E906DE" w:rsidP="00E906DE">
      <w:pPr>
        <w:rPr>
          <w:i/>
          <w:iCs/>
        </w:rPr>
      </w:pPr>
      <w:r w:rsidRPr="00E906DE">
        <w:rPr>
          <w:i/>
          <w:iCs/>
        </w:rPr>
        <w:t>x is less than y</w:t>
      </w:r>
    </w:p>
    <w:p w14:paraId="5990C7B1" w14:textId="77777777" w:rsidR="00E906DE" w:rsidRPr="00D5283C" w:rsidRDefault="00E906DE" w:rsidP="00E906DE"/>
    <w:p w14:paraId="2D6A5B51" w14:textId="2F4DDFD5" w:rsidR="00E906DE" w:rsidRPr="00E906DE" w:rsidRDefault="00E906DE" w:rsidP="00E906DE">
      <w:pPr>
        <w:rPr>
          <w:u w:val="single"/>
        </w:rPr>
      </w:pPr>
      <w:r w:rsidRPr="00E906DE">
        <w:rPr>
          <w:u w:val="single"/>
        </w:rPr>
        <w:t>&gt;&gt;&gt; # Checks if one value is greater than another</w:t>
      </w:r>
    </w:p>
    <w:p w14:paraId="643E0465" w14:textId="77777777" w:rsidR="00E906DE" w:rsidRPr="00E906DE" w:rsidRDefault="00E906DE" w:rsidP="00E906DE">
      <w:r w:rsidRPr="00E906DE">
        <w:t>... if y &gt; x:</w:t>
      </w:r>
    </w:p>
    <w:p w14:paraId="3A3B8BF4" w14:textId="77777777" w:rsidR="00E906DE" w:rsidRPr="00E906DE" w:rsidRDefault="00E906DE" w:rsidP="00E906DE">
      <w:r w:rsidRPr="00E906DE">
        <w:t xml:space="preserve">... </w:t>
      </w:r>
      <w:proofErr w:type="gramStart"/>
      <w:r w:rsidRPr="00E906DE">
        <w:t>print(</w:t>
      </w:r>
      <w:proofErr w:type="gramEnd"/>
      <w:r w:rsidRPr="00E906DE">
        <w:t>“y is greater than x”)</w:t>
      </w:r>
    </w:p>
    <w:p w14:paraId="1974F3BF" w14:textId="77777777" w:rsidR="00E906DE" w:rsidRPr="00E906DE" w:rsidRDefault="00E906DE" w:rsidP="00E906DE">
      <w:pPr>
        <w:rPr>
          <w:i/>
          <w:iCs/>
        </w:rPr>
      </w:pPr>
      <w:r w:rsidRPr="00E906DE">
        <w:rPr>
          <w:i/>
          <w:iCs/>
        </w:rPr>
        <w:t>y is greater than x</w:t>
      </w:r>
    </w:p>
    <w:p w14:paraId="022E339D" w14:textId="77777777" w:rsidR="00E906DE" w:rsidRPr="00D5283C" w:rsidRDefault="00E906DE" w:rsidP="00E906DE"/>
    <w:p w14:paraId="36B7B3A4" w14:textId="2249BEEC" w:rsidR="00E906DE" w:rsidRPr="00E906DE" w:rsidRDefault="00E906DE" w:rsidP="00E906DE">
      <w:pPr>
        <w:rPr>
          <w:u w:val="single"/>
        </w:rPr>
      </w:pPr>
      <w:r w:rsidRPr="00E906DE">
        <w:rPr>
          <w:u w:val="single"/>
        </w:rPr>
        <w:t>&gt;&gt;&gt; # Checks if one value is greater than or equal to another</w:t>
      </w:r>
    </w:p>
    <w:p w14:paraId="40735878" w14:textId="77777777" w:rsidR="00E906DE" w:rsidRPr="00E906DE" w:rsidRDefault="00E906DE" w:rsidP="00E906DE">
      <w:r w:rsidRPr="00E906DE">
        <w:t>... if x &gt;= 1:</w:t>
      </w:r>
    </w:p>
    <w:p w14:paraId="2415CEC9" w14:textId="77777777" w:rsidR="00E906DE" w:rsidRPr="00E906DE" w:rsidRDefault="00E906DE" w:rsidP="00E906DE">
      <w:r w:rsidRPr="00E906DE">
        <w:t xml:space="preserve">... </w:t>
      </w:r>
      <w:proofErr w:type="gramStart"/>
      <w:r w:rsidRPr="00E906DE">
        <w:t>print(</w:t>
      </w:r>
      <w:proofErr w:type="gramEnd"/>
      <w:r w:rsidRPr="00E906DE">
        <w:t>“x is greater than or equal to 1”)</w:t>
      </w:r>
    </w:p>
    <w:p w14:paraId="73AAAAAA" w14:textId="77777777" w:rsidR="00E906DE" w:rsidRPr="00E906DE" w:rsidRDefault="00E906DE" w:rsidP="00E906DE">
      <w:pPr>
        <w:rPr>
          <w:i/>
          <w:iCs/>
        </w:rPr>
      </w:pPr>
      <w:r w:rsidRPr="00E906DE">
        <w:rPr>
          <w:i/>
          <w:iCs/>
        </w:rPr>
        <w:t>x is greater than or equal to 1</w:t>
      </w:r>
    </w:p>
    <w:p w14:paraId="34B068D6" w14:textId="77777777" w:rsidR="00E906DE" w:rsidRPr="00D5283C" w:rsidRDefault="00E906DE" w:rsidP="00E906DE"/>
    <w:p w14:paraId="75623E0E" w14:textId="417EB346" w:rsidR="00E906DE" w:rsidRPr="00E906DE" w:rsidRDefault="00E906DE" w:rsidP="00E906DE">
      <w:pPr>
        <w:rPr>
          <w:u w:val="single"/>
        </w:rPr>
      </w:pPr>
      <w:r w:rsidRPr="00E906DE">
        <w:rPr>
          <w:u w:val="single"/>
        </w:rPr>
        <w:t>&gt;&gt;&gt; # Checks for two conditions to be met using “and”</w:t>
      </w:r>
    </w:p>
    <w:p w14:paraId="54F39A7E" w14:textId="77777777" w:rsidR="00E906DE" w:rsidRPr="00E906DE" w:rsidRDefault="00E906DE" w:rsidP="00E906DE">
      <w:r w:rsidRPr="00E906DE">
        <w:t>... if x == 1 and y == 10:</w:t>
      </w:r>
    </w:p>
    <w:p w14:paraId="207AB3E9" w14:textId="77777777" w:rsidR="00E906DE" w:rsidRPr="00E906DE" w:rsidRDefault="00E906DE" w:rsidP="00E906DE">
      <w:r w:rsidRPr="00E906DE">
        <w:t xml:space="preserve">... </w:t>
      </w:r>
      <w:proofErr w:type="gramStart"/>
      <w:r w:rsidRPr="00E906DE">
        <w:t>print(</w:t>
      </w:r>
      <w:proofErr w:type="gramEnd"/>
      <w:r w:rsidRPr="00E906DE">
        <w:t>“Both values returned true”)</w:t>
      </w:r>
    </w:p>
    <w:p w14:paraId="1E54A6D9" w14:textId="77777777" w:rsidR="00E906DE" w:rsidRPr="00E906DE" w:rsidRDefault="00E906DE" w:rsidP="00E906DE">
      <w:pPr>
        <w:rPr>
          <w:i/>
          <w:iCs/>
        </w:rPr>
      </w:pPr>
      <w:r w:rsidRPr="00E906DE">
        <w:rPr>
          <w:i/>
          <w:iCs/>
        </w:rPr>
        <w:t>Both values returned true</w:t>
      </w:r>
    </w:p>
    <w:p w14:paraId="309184F6" w14:textId="77777777" w:rsidR="00E906DE" w:rsidRPr="00E906DE" w:rsidRDefault="00E906DE" w:rsidP="00E906DE">
      <w:pPr>
        <w:rPr>
          <w:u w:val="single"/>
        </w:rPr>
      </w:pPr>
      <w:r w:rsidRPr="00E906DE">
        <w:rPr>
          <w:u w:val="single"/>
        </w:rPr>
        <w:lastRenderedPageBreak/>
        <w:t>&gt;&gt;&gt; # Checks if either of two conditions is met</w:t>
      </w:r>
    </w:p>
    <w:p w14:paraId="59A698B3" w14:textId="77777777" w:rsidR="00E906DE" w:rsidRPr="00E906DE" w:rsidRDefault="00E906DE" w:rsidP="00E906DE">
      <w:r w:rsidRPr="00E906DE">
        <w:t>... if x &lt; 45 or y &lt;5:</w:t>
      </w:r>
    </w:p>
    <w:p w14:paraId="673CE1DE" w14:textId="77777777" w:rsidR="00E906DE" w:rsidRPr="00E906DE" w:rsidRDefault="00E906DE" w:rsidP="00E906DE">
      <w:r w:rsidRPr="00E906DE">
        <w:t xml:space="preserve">... </w:t>
      </w:r>
      <w:proofErr w:type="gramStart"/>
      <w:r w:rsidRPr="00E906DE">
        <w:t>print(</w:t>
      </w:r>
      <w:proofErr w:type="gramEnd"/>
      <w:r w:rsidRPr="00E906DE">
        <w:t>“One or more of the statements were true”)</w:t>
      </w:r>
    </w:p>
    <w:p w14:paraId="25B1EF7F" w14:textId="77777777" w:rsidR="00E906DE" w:rsidRPr="00E906DE" w:rsidRDefault="00E906DE" w:rsidP="00E906DE">
      <w:pPr>
        <w:rPr>
          <w:i/>
          <w:iCs/>
        </w:rPr>
      </w:pPr>
      <w:r w:rsidRPr="00E906DE">
        <w:rPr>
          <w:i/>
          <w:iCs/>
        </w:rPr>
        <w:t>One or more of the statements were true</w:t>
      </w:r>
    </w:p>
    <w:p w14:paraId="589D4CEE" w14:textId="77777777" w:rsidR="00E906DE" w:rsidRPr="00D5283C" w:rsidRDefault="00E906DE" w:rsidP="00E906DE"/>
    <w:p w14:paraId="363D998E" w14:textId="6EB2B381" w:rsidR="00E906DE" w:rsidRPr="00E906DE" w:rsidRDefault="00E906DE" w:rsidP="00E906DE">
      <w:pPr>
        <w:rPr>
          <w:u w:val="single"/>
        </w:rPr>
      </w:pPr>
      <w:r w:rsidRPr="00E906DE">
        <w:rPr>
          <w:u w:val="single"/>
        </w:rPr>
        <w:t>&gt;&gt;&gt; # Nested if statements</w:t>
      </w:r>
    </w:p>
    <w:p w14:paraId="74389BD3" w14:textId="77777777" w:rsidR="00E906DE" w:rsidRPr="00E906DE" w:rsidRDefault="00E906DE" w:rsidP="00E906DE">
      <w:r w:rsidRPr="00E906DE">
        <w:t>... if x &lt; 10:</w:t>
      </w:r>
    </w:p>
    <w:p w14:paraId="3ABED32E" w14:textId="77777777" w:rsidR="00E906DE" w:rsidRPr="00E906DE" w:rsidRDefault="00E906DE" w:rsidP="00E906DE">
      <w:r w:rsidRPr="00E906DE">
        <w:t>... if y &lt; 5:</w:t>
      </w:r>
    </w:p>
    <w:p w14:paraId="45B86A58" w14:textId="77777777" w:rsidR="00E906DE" w:rsidRPr="00E906DE" w:rsidRDefault="00E906DE" w:rsidP="00E906DE">
      <w:r w:rsidRPr="00E906DE">
        <w:t xml:space="preserve">... </w:t>
      </w:r>
      <w:proofErr w:type="gramStart"/>
      <w:r w:rsidRPr="00E906DE">
        <w:t>print(</w:t>
      </w:r>
      <w:proofErr w:type="gramEnd"/>
      <w:r w:rsidRPr="00E906DE">
        <w:t>“x is less than 10 and y is less than 5”)</w:t>
      </w:r>
    </w:p>
    <w:p w14:paraId="4ED49B9E" w14:textId="77777777" w:rsidR="00E906DE" w:rsidRPr="00E906DE" w:rsidRDefault="00E906DE" w:rsidP="00E906DE">
      <w:r w:rsidRPr="00E906DE">
        <w:t xml:space="preserve">... </w:t>
      </w:r>
      <w:proofErr w:type="spellStart"/>
      <w:r w:rsidRPr="00E906DE">
        <w:t>elif</w:t>
      </w:r>
      <w:proofErr w:type="spellEnd"/>
      <w:r w:rsidRPr="00E906DE">
        <w:t xml:space="preserve"> y == 5:</w:t>
      </w:r>
    </w:p>
    <w:p w14:paraId="4D62DA95" w14:textId="77777777" w:rsidR="00E906DE" w:rsidRPr="00E906DE" w:rsidRDefault="00E906DE" w:rsidP="00E906DE">
      <w:r w:rsidRPr="00E906DE">
        <w:t xml:space="preserve">... </w:t>
      </w:r>
      <w:proofErr w:type="gramStart"/>
      <w:r w:rsidRPr="00E906DE">
        <w:t>print(</w:t>
      </w:r>
      <w:proofErr w:type="gramEnd"/>
      <w:r w:rsidRPr="00E906DE">
        <w:t>“x is less than 10 and y is equal to 5”)</w:t>
      </w:r>
    </w:p>
    <w:p w14:paraId="64686C54" w14:textId="77777777" w:rsidR="00E906DE" w:rsidRPr="00E906DE" w:rsidRDefault="00E906DE" w:rsidP="00E906DE">
      <w:r w:rsidRPr="00E906DE">
        <w:t>... else:</w:t>
      </w:r>
    </w:p>
    <w:p w14:paraId="5B725811" w14:textId="1510C96E" w:rsidR="00855E65" w:rsidRPr="00E906DE" w:rsidRDefault="00E906DE" w:rsidP="00E906DE">
      <w:r w:rsidRPr="00E906DE">
        <w:t xml:space="preserve">... </w:t>
      </w:r>
      <w:proofErr w:type="gramStart"/>
      <w:r w:rsidRPr="00E906DE">
        <w:t>print(</w:t>
      </w:r>
      <w:proofErr w:type="gramEnd"/>
      <w:r w:rsidRPr="00E906DE">
        <w:t>“x is less than 10 and y is greater than 5”)</w:t>
      </w:r>
    </w:p>
    <w:p w14:paraId="1B209341" w14:textId="77777777" w:rsidR="00855E65" w:rsidRDefault="00855E65" w:rsidP="00855E65"/>
    <w:p w14:paraId="4E179084" w14:textId="43F9E5A8" w:rsidR="00855E65" w:rsidRPr="00D5283C" w:rsidRDefault="00D5283C" w:rsidP="00855E65">
      <w:pPr>
        <w:rPr>
          <w:b/>
          <w:bCs/>
          <w:sz w:val="32"/>
          <w:szCs w:val="32"/>
          <w:u w:val="single"/>
        </w:rPr>
      </w:pPr>
      <w:r w:rsidRPr="00D5283C">
        <w:rPr>
          <w:b/>
          <w:bCs/>
          <w:sz w:val="32"/>
          <w:szCs w:val="32"/>
          <w:u w:val="single"/>
        </w:rPr>
        <w:t>Lists:</w:t>
      </w:r>
    </w:p>
    <w:p w14:paraId="765CB6E5" w14:textId="43419F29" w:rsidR="005C31D8" w:rsidRDefault="00D5283C" w:rsidP="00855E65">
      <w:r>
        <w:t>Lists are the same as Arrays in VBA</w:t>
      </w:r>
    </w:p>
    <w:p w14:paraId="7CB2B718" w14:textId="1743F082" w:rsidR="00D5283C" w:rsidRDefault="00D5283C" w:rsidP="00855E65">
      <w:r>
        <w:t>EXCEPT: Lists can hold lists</w:t>
      </w:r>
    </w:p>
    <w:p w14:paraId="63C183F0" w14:textId="170404BB" w:rsidR="00955EEA" w:rsidRDefault="00955EEA" w:rsidP="00855E65">
      <w:r>
        <w:t>Lists use square brackets, NOT PARENTHESIS</w:t>
      </w:r>
    </w:p>
    <w:p w14:paraId="2B1117BC" w14:textId="3240EB24" w:rsidR="005C31D8" w:rsidRDefault="00D5283C" w:rsidP="00855E65">
      <w:r>
        <w:rPr>
          <w:noProof/>
        </w:rPr>
        <w:drawing>
          <wp:inline distT="0" distB="0" distL="0" distR="0" wp14:anchorId="0EA19187" wp14:editId="5A62A74E">
            <wp:extent cx="5934075" cy="2105025"/>
            <wp:effectExtent l="19050" t="19050" r="28575" b="28575"/>
            <wp:docPr id="16636090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050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9140EB" w14:textId="77777777" w:rsidR="005C31D8" w:rsidRDefault="005C31D8" w:rsidP="00855E65"/>
    <w:p w14:paraId="14D02AAB" w14:textId="200378A3" w:rsidR="005C31D8" w:rsidRDefault="00D5283C" w:rsidP="00855E65">
      <w:r w:rsidRPr="00D5283C">
        <w:rPr>
          <w:noProof/>
        </w:rPr>
        <w:lastRenderedPageBreak/>
        <w:drawing>
          <wp:inline distT="0" distB="0" distL="0" distR="0" wp14:anchorId="4037D730" wp14:editId="0E88069D">
            <wp:extent cx="4848902" cy="4887007"/>
            <wp:effectExtent l="0" t="0" r="8890" b="8890"/>
            <wp:docPr id="474831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310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1F8A" w14:textId="77777777" w:rsidR="005C31D8" w:rsidRDefault="005C31D8" w:rsidP="00855E65"/>
    <w:p w14:paraId="239AF2E4" w14:textId="772EB631" w:rsidR="005C31D8" w:rsidRPr="00955EEA" w:rsidRDefault="00955EEA" w:rsidP="00855E65">
      <w:pPr>
        <w:rPr>
          <w:b/>
          <w:bCs/>
          <w:sz w:val="32"/>
          <w:szCs w:val="32"/>
        </w:rPr>
      </w:pPr>
      <w:r w:rsidRPr="00955EEA">
        <w:rPr>
          <w:b/>
          <w:bCs/>
          <w:sz w:val="32"/>
          <w:szCs w:val="32"/>
        </w:rPr>
        <w:t>Tuples:</w:t>
      </w:r>
    </w:p>
    <w:p w14:paraId="4FE23DAA" w14:textId="1036301C" w:rsidR="00955EEA" w:rsidRDefault="00955EEA" w:rsidP="00855E65">
      <w:r>
        <w:t>Tuples are lists that cannot be modified after they’ve been declared.</w:t>
      </w:r>
    </w:p>
    <w:p w14:paraId="76314E18" w14:textId="03FC69DB" w:rsidR="00855E65" w:rsidRDefault="00955EEA" w:rsidP="00855E65">
      <w:r>
        <w:t>Tuples use parenthesis, NOT BRACKETS</w:t>
      </w:r>
    </w:p>
    <w:p w14:paraId="490008EB" w14:textId="1EA6E875" w:rsidR="00855E65" w:rsidRDefault="00955EEA" w:rsidP="00855E65">
      <w:r w:rsidRPr="00955EEA">
        <w:rPr>
          <w:noProof/>
        </w:rPr>
        <w:drawing>
          <wp:inline distT="0" distB="0" distL="0" distR="0" wp14:anchorId="03C4E830" wp14:editId="77735593">
            <wp:extent cx="5943600" cy="540385"/>
            <wp:effectExtent l="0" t="0" r="0" b="0"/>
            <wp:docPr id="117914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4329" name=""/>
                    <pic:cNvPicPr/>
                  </pic:nvPicPr>
                  <pic:blipFill rotWithShape="1">
                    <a:blip r:embed="rId18"/>
                    <a:srcRect t="17459"/>
                    <a:stretch/>
                  </pic:blipFill>
                  <pic:spPr bwMode="auto">
                    <a:xfrm>
                      <a:off x="0" y="0"/>
                      <a:ext cx="5943600" cy="54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7D88A" w14:textId="77777777" w:rsidR="00855E65" w:rsidRDefault="00855E65" w:rsidP="00855E65"/>
    <w:p w14:paraId="3897A81D" w14:textId="77777777" w:rsidR="00955EEA" w:rsidRDefault="00955EEA" w:rsidP="00855E65"/>
    <w:p w14:paraId="353F82A5" w14:textId="47434EA1" w:rsidR="00955EEA" w:rsidRPr="00955EEA" w:rsidRDefault="00955EEA" w:rsidP="00855E65">
      <w:pPr>
        <w:rPr>
          <w:b/>
          <w:bCs/>
          <w:sz w:val="32"/>
          <w:szCs w:val="32"/>
        </w:rPr>
      </w:pPr>
      <w:r w:rsidRPr="00955EEA">
        <w:rPr>
          <w:b/>
          <w:bCs/>
          <w:sz w:val="32"/>
          <w:szCs w:val="32"/>
        </w:rPr>
        <w:t>Import</w:t>
      </w:r>
    </w:p>
    <w:p w14:paraId="488315AC" w14:textId="7AB38B38" w:rsidR="00955EEA" w:rsidRDefault="00955EEA" w:rsidP="00855E65">
      <w:r>
        <w:t>Imports a library of logic</w:t>
      </w:r>
    </w:p>
    <w:p w14:paraId="382565E1" w14:textId="36E3AFD4" w:rsidR="00955EEA" w:rsidRDefault="00955EEA" w:rsidP="00855E65">
      <w:r>
        <w:t>Math is a library that is already included without importing</w:t>
      </w:r>
    </w:p>
    <w:p w14:paraId="64DE7D6D" w14:textId="77777777" w:rsidR="00955EEA" w:rsidRDefault="00955EEA" w:rsidP="00855E65"/>
    <w:p w14:paraId="064B1D15" w14:textId="77777777" w:rsidR="00955EEA" w:rsidRDefault="00955EEA" w:rsidP="00855E65"/>
    <w:p w14:paraId="50DEC954" w14:textId="77777777" w:rsidR="00955EEA" w:rsidRDefault="00955EEA" w:rsidP="00855E65"/>
    <w:p w14:paraId="29350226" w14:textId="77777777" w:rsidR="00955EEA" w:rsidRDefault="00955EEA" w:rsidP="00855E65"/>
    <w:p w14:paraId="28978AEA" w14:textId="77777777" w:rsidR="00955EEA" w:rsidRDefault="00955EEA" w:rsidP="00855E65"/>
    <w:p w14:paraId="4AFE573B" w14:textId="77777777" w:rsidR="00955EEA" w:rsidRDefault="00955EEA" w:rsidP="00855E65"/>
    <w:p w14:paraId="3E060A41" w14:textId="04CA0C27" w:rsidR="00955EEA" w:rsidRPr="007D5C74" w:rsidRDefault="007D5C74" w:rsidP="00855E65">
      <w:pPr>
        <w:rPr>
          <w:b/>
          <w:bCs/>
          <w:sz w:val="32"/>
          <w:szCs w:val="32"/>
        </w:rPr>
      </w:pPr>
      <w:r w:rsidRPr="007D5C74">
        <w:rPr>
          <w:b/>
          <w:bCs/>
          <w:sz w:val="32"/>
          <w:szCs w:val="32"/>
        </w:rPr>
        <w:lastRenderedPageBreak/>
        <w:t>Rock Paper Scissors activity:</w:t>
      </w:r>
    </w:p>
    <w:p w14:paraId="20095A02" w14:textId="341C5A36" w:rsidR="007D5C74" w:rsidRDefault="007D5C74" w:rsidP="00855E65">
      <w:r w:rsidRPr="007D5C74">
        <w:rPr>
          <w:noProof/>
        </w:rPr>
        <w:drawing>
          <wp:inline distT="0" distB="0" distL="0" distR="0" wp14:anchorId="3EBD8AF4" wp14:editId="08889B78">
            <wp:extent cx="5591955" cy="3362794"/>
            <wp:effectExtent l="0" t="0" r="8890" b="9525"/>
            <wp:docPr id="508124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245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FC78" w14:textId="77777777" w:rsidR="00955EEA" w:rsidRDefault="00955EEA" w:rsidP="00855E65"/>
    <w:p w14:paraId="24315C0C" w14:textId="1EE1F1F8" w:rsidR="00955EEA" w:rsidRPr="000B3F17" w:rsidRDefault="000B3F17" w:rsidP="00855E65">
      <w:pPr>
        <w:rPr>
          <w:b/>
          <w:bCs/>
          <w:sz w:val="32"/>
          <w:szCs w:val="32"/>
        </w:rPr>
      </w:pPr>
      <w:r w:rsidRPr="000B3F17">
        <w:rPr>
          <w:b/>
          <w:bCs/>
          <w:sz w:val="32"/>
          <w:szCs w:val="32"/>
        </w:rPr>
        <w:t>For/Loops:</w:t>
      </w:r>
    </w:p>
    <w:p w14:paraId="19569B9E" w14:textId="059E1C55" w:rsidR="00955EEA" w:rsidRDefault="000B3F17" w:rsidP="00855E65">
      <w:r w:rsidRPr="000B3F17">
        <w:rPr>
          <w:noProof/>
        </w:rPr>
        <w:drawing>
          <wp:inline distT="0" distB="0" distL="0" distR="0" wp14:anchorId="647EDD6A" wp14:editId="7D140F5B">
            <wp:extent cx="4486275" cy="2390775"/>
            <wp:effectExtent l="0" t="0" r="9525" b="9525"/>
            <wp:docPr id="20590731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5039C" w14:textId="099C8F21" w:rsidR="00955EEA" w:rsidRDefault="000B3F17" w:rsidP="00855E65">
      <w:r>
        <w:t>Prints out 0, 1, 2, 3, 4 as a new line for each number, no commas. Just the numbers</w:t>
      </w:r>
    </w:p>
    <w:p w14:paraId="1085DA0F" w14:textId="3E638DCE" w:rsidR="00955EEA" w:rsidRDefault="000B3F17" w:rsidP="00855E65">
      <w:r>
        <w:t>Prints out a line of dashes</w:t>
      </w:r>
    </w:p>
    <w:p w14:paraId="26C91DF1" w14:textId="4AA73F73" w:rsidR="000B3F17" w:rsidRDefault="000B3F17" w:rsidP="00855E65">
      <w:r>
        <w:t>Prints out numbers 2 through 6</w:t>
      </w:r>
    </w:p>
    <w:p w14:paraId="179D34E5" w14:textId="0C0C6010" w:rsidR="00955EEA" w:rsidRDefault="000B3F17" w:rsidP="00855E65">
      <w:r w:rsidRPr="000B3F17">
        <w:rPr>
          <w:noProof/>
        </w:rPr>
        <w:lastRenderedPageBreak/>
        <w:drawing>
          <wp:inline distT="0" distB="0" distL="0" distR="0" wp14:anchorId="51CE0919" wp14:editId="39421E03">
            <wp:extent cx="2124075" cy="3934922"/>
            <wp:effectExtent l="19050" t="19050" r="9525" b="27940"/>
            <wp:docPr id="2064820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204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3857" cy="395304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6B8805" w14:textId="555FDC0B" w:rsidR="000B3F17" w:rsidRDefault="000B3F17" w:rsidP="00855E65">
      <w:r w:rsidRPr="000B3F17">
        <w:rPr>
          <w:noProof/>
        </w:rPr>
        <w:drawing>
          <wp:inline distT="0" distB="0" distL="0" distR="0" wp14:anchorId="59896CF5" wp14:editId="5D1510F1">
            <wp:extent cx="2715004" cy="1371791"/>
            <wp:effectExtent l="19050" t="19050" r="28575" b="19050"/>
            <wp:docPr id="237949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490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37179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A61521" w14:textId="4A735FB8" w:rsidR="000B3F17" w:rsidRPr="001A41FF" w:rsidRDefault="000B3F17" w:rsidP="00855E65">
      <w:pPr>
        <w:rPr>
          <w:b/>
          <w:bCs/>
          <w:sz w:val="36"/>
          <w:szCs w:val="36"/>
          <w:u w:val="single"/>
        </w:rPr>
      </w:pPr>
      <w:r w:rsidRPr="001A41FF">
        <w:rPr>
          <w:b/>
          <w:bCs/>
          <w:sz w:val="36"/>
          <w:szCs w:val="36"/>
          <w:u w:val="single"/>
        </w:rPr>
        <w:t>PYTHON MAKES EVERYTHING AS A LIST before working with it</w:t>
      </w:r>
    </w:p>
    <w:p w14:paraId="321B69DB" w14:textId="77777777" w:rsidR="000B3F17" w:rsidRDefault="000B3F17" w:rsidP="00855E65"/>
    <w:p w14:paraId="299ED314" w14:textId="77777777" w:rsidR="000B3F17" w:rsidRDefault="000B3F17" w:rsidP="00855E65"/>
    <w:p w14:paraId="5CF22ACA" w14:textId="283DFEA0" w:rsidR="00955EEA" w:rsidRPr="001A41FF" w:rsidRDefault="000B3F17" w:rsidP="00855E65">
      <w:pPr>
        <w:rPr>
          <w:b/>
          <w:bCs/>
          <w:sz w:val="32"/>
          <w:szCs w:val="32"/>
        </w:rPr>
      </w:pPr>
      <w:r w:rsidRPr="001A41FF">
        <w:rPr>
          <w:b/>
          <w:bCs/>
          <w:sz w:val="32"/>
          <w:szCs w:val="32"/>
        </w:rPr>
        <w:t>While loops:</w:t>
      </w:r>
    </w:p>
    <w:p w14:paraId="4C453F5A" w14:textId="59414543" w:rsidR="000B3F17" w:rsidRDefault="000B3F17" w:rsidP="00855E65">
      <w:r w:rsidRPr="000B3F17">
        <w:rPr>
          <w:noProof/>
        </w:rPr>
        <w:drawing>
          <wp:inline distT="0" distB="0" distL="0" distR="0" wp14:anchorId="380B1327" wp14:editId="31FC7EDA">
            <wp:extent cx="5943600" cy="1968500"/>
            <wp:effectExtent l="0" t="0" r="0" b="0"/>
            <wp:docPr id="42290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079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5310" w14:textId="76FDECB2" w:rsidR="001315C8" w:rsidRPr="001315C8" w:rsidRDefault="001315C8" w:rsidP="00855E65">
      <w:pPr>
        <w:rPr>
          <w:b/>
          <w:bCs/>
          <w:u w:val="single"/>
        </w:rPr>
      </w:pPr>
      <w:r w:rsidRPr="001315C8">
        <w:rPr>
          <w:b/>
          <w:bCs/>
          <w:u w:val="single"/>
        </w:rPr>
        <w:lastRenderedPageBreak/>
        <w:t>From Alyssa (Mac user TA):</w:t>
      </w:r>
    </w:p>
    <w:p w14:paraId="3381DCE3" w14:textId="77777777" w:rsidR="001315C8" w:rsidRPr="001315C8" w:rsidRDefault="001315C8" w:rsidP="001315C8">
      <w:pPr>
        <w:rPr>
          <w:highlight w:val="lightGray"/>
        </w:rPr>
      </w:pPr>
      <w:r w:rsidRPr="001315C8">
        <w:rPr>
          <w:highlight w:val="lightGray"/>
        </w:rPr>
        <w:t xml:space="preserve">Command line (Terminal, </w:t>
      </w:r>
      <w:proofErr w:type="spellStart"/>
      <w:r w:rsidRPr="001315C8">
        <w:rPr>
          <w:highlight w:val="lightGray"/>
        </w:rPr>
        <w:t>Powershell</w:t>
      </w:r>
      <w:proofErr w:type="spellEnd"/>
      <w:r w:rsidRPr="001315C8">
        <w:rPr>
          <w:highlight w:val="lightGray"/>
        </w:rPr>
        <w:t xml:space="preserve">): computer, without all the pretty pictures. make files, write to files, run code, navigate through directories, and a </w:t>
      </w:r>
      <w:proofErr w:type="spellStart"/>
      <w:r w:rsidRPr="001315C8">
        <w:rPr>
          <w:highlight w:val="lightGray"/>
        </w:rPr>
        <w:t>whoooole</w:t>
      </w:r>
      <w:proofErr w:type="spellEnd"/>
      <w:r w:rsidRPr="001315C8">
        <w:rPr>
          <w:highlight w:val="lightGray"/>
        </w:rPr>
        <w:t xml:space="preserve"> lot more.</w:t>
      </w:r>
    </w:p>
    <w:p w14:paraId="5289578A" w14:textId="77777777" w:rsidR="001315C8" w:rsidRPr="001315C8" w:rsidRDefault="001315C8" w:rsidP="001315C8">
      <w:pPr>
        <w:rPr>
          <w:highlight w:val="lightGray"/>
        </w:rPr>
      </w:pPr>
    </w:p>
    <w:p w14:paraId="1803ACA3" w14:textId="77777777" w:rsidR="001315C8" w:rsidRPr="001315C8" w:rsidRDefault="001315C8" w:rsidP="001315C8">
      <w:pPr>
        <w:rPr>
          <w:highlight w:val="lightGray"/>
        </w:rPr>
      </w:pPr>
      <w:r w:rsidRPr="001315C8">
        <w:rPr>
          <w:highlight w:val="lightGray"/>
        </w:rPr>
        <w:t>Python: a programming language. you write code into a .</w:t>
      </w:r>
      <w:proofErr w:type="spellStart"/>
      <w:r w:rsidRPr="001315C8">
        <w:rPr>
          <w:highlight w:val="lightGray"/>
        </w:rPr>
        <w:t>py</w:t>
      </w:r>
      <w:proofErr w:type="spellEnd"/>
      <w:r w:rsidRPr="001315C8">
        <w:rPr>
          <w:highlight w:val="lightGray"/>
        </w:rPr>
        <w:t xml:space="preserve"> file, Python compiles and runs it (or gives you an error message). you can do a LOT with it!</w:t>
      </w:r>
    </w:p>
    <w:p w14:paraId="0C1BA066" w14:textId="77777777" w:rsidR="001315C8" w:rsidRPr="001315C8" w:rsidRDefault="001315C8" w:rsidP="001315C8">
      <w:pPr>
        <w:rPr>
          <w:highlight w:val="lightGray"/>
        </w:rPr>
      </w:pPr>
    </w:p>
    <w:p w14:paraId="60029738" w14:textId="77777777" w:rsidR="001315C8" w:rsidRPr="001315C8" w:rsidRDefault="001315C8" w:rsidP="001315C8">
      <w:pPr>
        <w:rPr>
          <w:highlight w:val="lightGray"/>
        </w:rPr>
      </w:pPr>
      <w:r w:rsidRPr="001315C8">
        <w:rPr>
          <w:highlight w:val="lightGray"/>
        </w:rPr>
        <w:t>Anaconda: Python, plus a bit more. adds more data science tools, and more.</w:t>
      </w:r>
    </w:p>
    <w:p w14:paraId="6597FBA4" w14:textId="77777777" w:rsidR="001315C8" w:rsidRPr="001315C8" w:rsidRDefault="001315C8" w:rsidP="001315C8">
      <w:pPr>
        <w:rPr>
          <w:highlight w:val="lightGray"/>
        </w:rPr>
      </w:pPr>
    </w:p>
    <w:p w14:paraId="5E702D69" w14:textId="77777777" w:rsidR="001315C8" w:rsidRPr="001315C8" w:rsidRDefault="001315C8" w:rsidP="001315C8">
      <w:pPr>
        <w:rPr>
          <w:highlight w:val="lightGray"/>
        </w:rPr>
      </w:pPr>
      <w:r w:rsidRPr="001315C8">
        <w:rPr>
          <w:highlight w:val="lightGray"/>
        </w:rPr>
        <w:t>Anaconda Navigator: application that lets you do some of the package management, updating, environment, etc. stuff with Anaconda without the command line.</w:t>
      </w:r>
    </w:p>
    <w:p w14:paraId="46B6E1D0" w14:textId="77777777" w:rsidR="001315C8" w:rsidRPr="001315C8" w:rsidRDefault="001315C8" w:rsidP="001315C8">
      <w:pPr>
        <w:rPr>
          <w:highlight w:val="lightGray"/>
        </w:rPr>
      </w:pPr>
    </w:p>
    <w:p w14:paraId="108B0ED5" w14:textId="77777777" w:rsidR="001315C8" w:rsidRPr="001315C8" w:rsidRDefault="001315C8" w:rsidP="001315C8">
      <w:pPr>
        <w:rPr>
          <w:highlight w:val="lightGray"/>
        </w:rPr>
      </w:pPr>
      <w:r w:rsidRPr="001315C8">
        <w:rPr>
          <w:highlight w:val="lightGray"/>
        </w:rPr>
        <w:t xml:space="preserve">TextEdit, Notepad: text editors. </w:t>
      </w:r>
      <w:proofErr w:type="spellStart"/>
      <w:proofErr w:type="gramStart"/>
      <w:r w:rsidRPr="001315C8">
        <w:rPr>
          <w:highlight w:val="lightGray"/>
        </w:rPr>
        <w:t>lets</w:t>
      </w:r>
      <w:proofErr w:type="spellEnd"/>
      <w:proofErr w:type="gramEnd"/>
      <w:r w:rsidRPr="001315C8">
        <w:rPr>
          <w:highlight w:val="lightGray"/>
        </w:rPr>
        <w:t xml:space="preserve"> you write to files, and that’s about it.</w:t>
      </w:r>
    </w:p>
    <w:p w14:paraId="6E4EDB46" w14:textId="77777777" w:rsidR="001315C8" w:rsidRPr="001315C8" w:rsidRDefault="001315C8" w:rsidP="001315C8">
      <w:pPr>
        <w:rPr>
          <w:highlight w:val="lightGray"/>
        </w:rPr>
      </w:pPr>
    </w:p>
    <w:p w14:paraId="41C4B441" w14:textId="77777777" w:rsidR="001315C8" w:rsidRPr="001315C8" w:rsidRDefault="001315C8" w:rsidP="001315C8">
      <w:pPr>
        <w:rPr>
          <w:highlight w:val="lightGray"/>
        </w:rPr>
      </w:pPr>
      <w:proofErr w:type="spellStart"/>
      <w:r w:rsidRPr="001315C8">
        <w:rPr>
          <w:highlight w:val="lightGray"/>
        </w:rPr>
        <w:t>VSCode</w:t>
      </w:r>
      <w:proofErr w:type="spellEnd"/>
      <w:r w:rsidRPr="001315C8">
        <w:rPr>
          <w:highlight w:val="lightGray"/>
        </w:rPr>
        <w:t>: an “integrated development environment”. like a text editor, and lets you skip the command line for running files, creating files, etc. too</w:t>
      </w:r>
    </w:p>
    <w:p w14:paraId="25509192" w14:textId="77777777" w:rsidR="001315C8" w:rsidRPr="001315C8" w:rsidRDefault="001315C8" w:rsidP="001315C8">
      <w:pPr>
        <w:rPr>
          <w:highlight w:val="lightGray"/>
        </w:rPr>
      </w:pPr>
    </w:p>
    <w:p w14:paraId="72A9906B" w14:textId="32440844" w:rsidR="001315C8" w:rsidRDefault="001315C8" w:rsidP="001315C8">
      <w:proofErr w:type="spellStart"/>
      <w:r w:rsidRPr="001315C8">
        <w:rPr>
          <w:highlight w:val="lightGray"/>
        </w:rPr>
        <w:t>Jupyter</w:t>
      </w:r>
      <w:proofErr w:type="spellEnd"/>
      <w:r w:rsidRPr="001315C8">
        <w:rPr>
          <w:highlight w:val="lightGray"/>
        </w:rPr>
        <w:t xml:space="preserve"> Notebook: a slightly different kind of coding environment. you can write and run blocks of code at a time, and add markdown / text blocks as well.</w:t>
      </w:r>
    </w:p>
    <w:sectPr w:rsidR="001315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9AE10BD"/>
    <w:multiLevelType w:val="multilevel"/>
    <w:tmpl w:val="C526D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2ED0D07"/>
    <w:multiLevelType w:val="hybridMultilevel"/>
    <w:tmpl w:val="3C4A5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BB332F"/>
    <w:multiLevelType w:val="hybridMultilevel"/>
    <w:tmpl w:val="9190ADB0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2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8CF6D38"/>
    <w:multiLevelType w:val="hybridMultilevel"/>
    <w:tmpl w:val="7B282CB6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6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274826329">
    <w:abstractNumId w:val="22"/>
  </w:num>
  <w:num w:numId="2" w16cid:durableId="135952435">
    <w:abstractNumId w:val="12"/>
  </w:num>
  <w:num w:numId="3" w16cid:durableId="230501606">
    <w:abstractNumId w:val="10"/>
  </w:num>
  <w:num w:numId="4" w16cid:durableId="37240977">
    <w:abstractNumId w:val="24"/>
  </w:num>
  <w:num w:numId="5" w16cid:durableId="171385236">
    <w:abstractNumId w:val="13"/>
  </w:num>
  <w:num w:numId="6" w16cid:durableId="2008827672">
    <w:abstractNumId w:val="17"/>
  </w:num>
  <w:num w:numId="7" w16cid:durableId="213467793">
    <w:abstractNumId w:val="19"/>
  </w:num>
  <w:num w:numId="8" w16cid:durableId="517932207">
    <w:abstractNumId w:val="9"/>
  </w:num>
  <w:num w:numId="9" w16cid:durableId="1517379046">
    <w:abstractNumId w:val="7"/>
  </w:num>
  <w:num w:numId="10" w16cid:durableId="1449591286">
    <w:abstractNumId w:val="6"/>
  </w:num>
  <w:num w:numId="11" w16cid:durableId="888734914">
    <w:abstractNumId w:val="5"/>
  </w:num>
  <w:num w:numId="12" w16cid:durableId="1926382526">
    <w:abstractNumId w:val="4"/>
  </w:num>
  <w:num w:numId="13" w16cid:durableId="1428043420">
    <w:abstractNumId w:val="8"/>
  </w:num>
  <w:num w:numId="14" w16cid:durableId="233858447">
    <w:abstractNumId w:val="3"/>
  </w:num>
  <w:num w:numId="15" w16cid:durableId="621113980">
    <w:abstractNumId w:val="2"/>
  </w:num>
  <w:num w:numId="16" w16cid:durableId="570701001">
    <w:abstractNumId w:val="1"/>
  </w:num>
  <w:num w:numId="17" w16cid:durableId="1942302359">
    <w:abstractNumId w:val="0"/>
  </w:num>
  <w:num w:numId="18" w16cid:durableId="1179076675">
    <w:abstractNumId w:val="14"/>
  </w:num>
  <w:num w:numId="19" w16cid:durableId="763650818">
    <w:abstractNumId w:val="15"/>
  </w:num>
  <w:num w:numId="20" w16cid:durableId="1124815331">
    <w:abstractNumId w:val="23"/>
  </w:num>
  <w:num w:numId="21" w16cid:durableId="1127236309">
    <w:abstractNumId w:val="18"/>
  </w:num>
  <w:num w:numId="22" w16cid:durableId="1072117369">
    <w:abstractNumId w:val="11"/>
  </w:num>
  <w:num w:numId="23" w16cid:durableId="1886216615">
    <w:abstractNumId w:val="26"/>
  </w:num>
  <w:num w:numId="24" w16cid:durableId="227544982">
    <w:abstractNumId w:val="16"/>
  </w:num>
  <w:num w:numId="25" w16cid:durableId="994264610">
    <w:abstractNumId w:val="20"/>
  </w:num>
  <w:num w:numId="26" w16cid:durableId="1419592914">
    <w:abstractNumId w:val="25"/>
  </w:num>
  <w:num w:numId="27" w16cid:durableId="11090545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E65"/>
    <w:rsid w:val="000B3F17"/>
    <w:rsid w:val="001315C8"/>
    <w:rsid w:val="001A41FF"/>
    <w:rsid w:val="003C6016"/>
    <w:rsid w:val="00452CC2"/>
    <w:rsid w:val="005C31D8"/>
    <w:rsid w:val="00645252"/>
    <w:rsid w:val="006D3D74"/>
    <w:rsid w:val="007D5C74"/>
    <w:rsid w:val="00811C40"/>
    <w:rsid w:val="0083569A"/>
    <w:rsid w:val="00855E65"/>
    <w:rsid w:val="00955EEA"/>
    <w:rsid w:val="009A6EF5"/>
    <w:rsid w:val="00A9204E"/>
    <w:rsid w:val="00AE614C"/>
    <w:rsid w:val="00D50DE0"/>
    <w:rsid w:val="00D5283C"/>
    <w:rsid w:val="00E90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7D718"/>
  <w15:chartTrackingRefBased/>
  <w15:docId w15:val="{E9AB2A42-87B3-4D0E-9CFD-CBB56B98B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5E65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811C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26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hrystyne\AppData\Local\Microsoft\Office\16.0\DTS\en-US%7b32F98188-7946-4DB0-85D2-FAEDA137E31B%7d\%7b24850AF5-B284-4A8E-86DF-1BBABD2BCFD9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{24850AF5-B284-4A8E-86DF-1BBABD2BCFD9}tf02786999_win32.dotx</Template>
  <TotalTime>229</TotalTime>
  <Pages>10</Pages>
  <Words>781</Words>
  <Characters>4456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Khrystyne</dc:creator>
  <cp:keywords/>
  <dc:description/>
  <cp:lastModifiedBy>Khrystyne Clifton</cp:lastModifiedBy>
  <cp:revision>5</cp:revision>
  <dcterms:created xsi:type="dcterms:W3CDTF">2023-09-25T21:44:00Z</dcterms:created>
  <dcterms:modified xsi:type="dcterms:W3CDTF">2023-09-26T01:51:00Z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