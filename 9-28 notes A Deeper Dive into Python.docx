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D9B58" w14:textId="301C6F41" w:rsidR="00A9204E" w:rsidRPr="001142A7" w:rsidRDefault="001142A7" w:rsidP="001142A7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1142A7">
        <w:rPr>
          <w:b/>
          <w:bCs/>
          <w:color w:val="7030A0"/>
          <w:sz w:val="52"/>
          <w:szCs w:val="52"/>
          <w:u w:val="single"/>
        </w:rPr>
        <w:t>9-28-23 Notes</w:t>
      </w:r>
    </w:p>
    <w:p w14:paraId="62147509" w14:textId="38954135" w:rsidR="001142A7" w:rsidRPr="001142A7" w:rsidRDefault="001142A7" w:rsidP="001142A7">
      <w:pPr>
        <w:jc w:val="center"/>
        <w:rPr>
          <w:u w:val="single"/>
        </w:rPr>
      </w:pPr>
      <w:r w:rsidRPr="001142A7">
        <w:rPr>
          <w:u w:val="single"/>
        </w:rPr>
        <w:t>A Deeper Dive into Python</w:t>
      </w:r>
    </w:p>
    <w:p w14:paraId="74365114" w14:textId="6624B428" w:rsidR="001142A7" w:rsidRDefault="001142A7" w:rsidP="001142A7">
      <w:r>
        <w:t>Goals:</w:t>
      </w:r>
    </w:p>
    <w:p w14:paraId="629D57EA" w14:textId="77777777" w:rsidR="001142A7" w:rsidRPr="001142A7" w:rsidRDefault="001142A7" w:rsidP="001142A7">
      <w:r w:rsidRPr="001142A7">
        <w:t>By the end of this lesson, you will be able to:</w:t>
      </w:r>
    </w:p>
    <w:p w14:paraId="49429056" w14:textId="77777777" w:rsidR="001142A7" w:rsidRPr="001142A7" w:rsidRDefault="001142A7" w:rsidP="001142A7">
      <w:pPr>
        <w:numPr>
          <w:ilvl w:val="0"/>
          <w:numId w:val="24"/>
        </w:numPr>
      </w:pPr>
      <w:r w:rsidRPr="001142A7">
        <w:t>Create and use data structures, including lists, tuples, and dictionaries.</w:t>
      </w:r>
    </w:p>
    <w:p w14:paraId="19A81567" w14:textId="77777777" w:rsidR="001142A7" w:rsidRPr="001142A7" w:rsidRDefault="001142A7" w:rsidP="001142A7">
      <w:pPr>
        <w:numPr>
          <w:ilvl w:val="0"/>
          <w:numId w:val="24"/>
        </w:numPr>
      </w:pPr>
      <w:r w:rsidRPr="001142A7">
        <w:t>Create and use decision and repetition statements.</w:t>
      </w:r>
    </w:p>
    <w:p w14:paraId="6049C1F2" w14:textId="77777777" w:rsidR="001142A7" w:rsidRPr="001142A7" w:rsidRDefault="001142A7" w:rsidP="001142A7">
      <w:pPr>
        <w:numPr>
          <w:ilvl w:val="0"/>
          <w:numId w:val="24"/>
        </w:numPr>
      </w:pPr>
      <w:r w:rsidRPr="001142A7">
        <w:t>Create and use Boolean and logical operators.</w:t>
      </w:r>
    </w:p>
    <w:p w14:paraId="08A23D3B" w14:textId="77777777" w:rsidR="001142A7" w:rsidRPr="001142A7" w:rsidRDefault="001142A7" w:rsidP="001142A7">
      <w:pPr>
        <w:numPr>
          <w:ilvl w:val="0"/>
          <w:numId w:val="24"/>
        </w:numPr>
      </w:pPr>
      <w:r w:rsidRPr="001142A7">
        <w:t>Add, commit, and push code to GitHub from the command line.</w:t>
      </w:r>
    </w:p>
    <w:p w14:paraId="5A4A9A09" w14:textId="77777777" w:rsidR="001142A7" w:rsidRDefault="001142A7" w:rsidP="001142A7">
      <w:pPr>
        <w:pBdr>
          <w:bottom w:val="single" w:sz="4" w:space="1" w:color="auto"/>
        </w:pBdr>
      </w:pPr>
    </w:p>
    <w:p w14:paraId="6AF0DC6F" w14:textId="77777777" w:rsidR="001142A7" w:rsidRDefault="001142A7" w:rsidP="001142A7"/>
    <w:p w14:paraId="1DEBBDF3" w14:textId="289461B8" w:rsidR="001142A7" w:rsidRDefault="00D460E7" w:rsidP="001142A7">
      <w:r>
        <w:t>Cereal Solution:</w:t>
      </w:r>
    </w:p>
    <w:p w14:paraId="3CA89687" w14:textId="41A36F53" w:rsidR="00D460E7" w:rsidRDefault="00D460E7" w:rsidP="001142A7">
      <w:r w:rsidRPr="00D460E7">
        <w:rPr>
          <w:noProof/>
        </w:rPr>
        <w:drawing>
          <wp:inline distT="0" distB="0" distL="0" distR="0" wp14:anchorId="35F2AA68" wp14:editId="59C7431E">
            <wp:extent cx="5925377" cy="4182059"/>
            <wp:effectExtent l="19050" t="19050" r="18415" b="28575"/>
            <wp:docPr id="10463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23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8205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91456B" w14:textId="56F2A264" w:rsidR="001142A7" w:rsidRDefault="00D460E7" w:rsidP="001142A7">
      <w:r>
        <w:t>Generally, the line 1 and 2 say From (library) Import (file)</w:t>
      </w:r>
    </w:p>
    <w:p w14:paraId="1AFD34FC" w14:textId="713147B1" w:rsidR="00D460E7" w:rsidRDefault="007F1227" w:rsidP="001142A7">
      <w:r>
        <w:t>Line4- Pathing uses quotes around an item and commas in between. Not / like windows explorer</w:t>
      </w:r>
    </w:p>
    <w:p w14:paraId="1F8AB0D9" w14:textId="4AC76FC2" w:rsidR="007F1227" w:rsidRDefault="003B0CB1" w:rsidP="001142A7">
      <w:r>
        <w:t xml:space="preserve">Can use “./cereal.csv” if it’s in the same folder </w:t>
      </w:r>
    </w:p>
    <w:p w14:paraId="7CD8D0C0" w14:textId="2259BB1F" w:rsidR="00376829" w:rsidRDefault="00376829" w:rsidP="001142A7">
      <w:r>
        <w:t>In VS code, if the absolute path has numbers at the start of folders, you have to use \\ instead of \</w:t>
      </w:r>
    </w:p>
    <w:p w14:paraId="60DCEDC7" w14:textId="13FC76F9" w:rsidR="003B0CB1" w:rsidRDefault="00376829" w:rsidP="00376829">
      <w:pPr>
        <w:pStyle w:val="ListParagraph"/>
        <w:numPr>
          <w:ilvl w:val="0"/>
          <w:numId w:val="25"/>
        </w:numPr>
      </w:pPr>
      <w:r>
        <w:t>Or you can flip the direction of the slashes from \ to /</w:t>
      </w:r>
    </w:p>
    <w:p w14:paraId="427D615B" w14:textId="77777777" w:rsidR="00376829" w:rsidRPr="00376829" w:rsidRDefault="00376829" w:rsidP="001142A7"/>
    <w:p w14:paraId="5D4DEDEB" w14:textId="7D51B443" w:rsidR="00D460E7" w:rsidRPr="00D460E7" w:rsidRDefault="00D460E7" w:rsidP="001142A7">
      <w:pPr>
        <w:rPr>
          <w:u w:val="single"/>
        </w:rPr>
      </w:pPr>
      <w:r w:rsidRPr="00D460E7">
        <w:rPr>
          <w:u w:val="single"/>
        </w:rPr>
        <w:t>Steps:</w:t>
      </w:r>
    </w:p>
    <w:p w14:paraId="7D6796EF" w14:textId="75FB6014" w:rsidR="00D460E7" w:rsidRDefault="00D460E7" w:rsidP="001142A7">
      <w:r>
        <w:t>Get the file</w:t>
      </w:r>
    </w:p>
    <w:p w14:paraId="2638053D" w14:textId="1D17EBD3" w:rsidR="00D460E7" w:rsidRDefault="00D460E7" w:rsidP="001142A7">
      <w:r>
        <w:t>Open the file</w:t>
      </w:r>
    </w:p>
    <w:p w14:paraId="67EDDEFF" w14:textId="60A1684B" w:rsidR="00D460E7" w:rsidRDefault="00D460E7" w:rsidP="001142A7">
      <w:r>
        <w:t>Read the file (stores the data in the local workspace for the code)</w:t>
      </w:r>
    </w:p>
    <w:p w14:paraId="6A18BA7E" w14:textId="77777777" w:rsidR="00D460E7" w:rsidRDefault="00D460E7" w:rsidP="001142A7"/>
    <w:p w14:paraId="6BDA96AC" w14:textId="68DF4027" w:rsidR="00D460E7" w:rsidRDefault="00D460E7" w:rsidP="001142A7">
      <w:r>
        <w:t>Line 11/12- Print Header</w:t>
      </w:r>
    </w:p>
    <w:p w14:paraId="26A812C2" w14:textId="482AFA7D" w:rsidR="00D460E7" w:rsidRDefault="006C4DC9" w:rsidP="00A1588D">
      <w:pPr>
        <w:pBdr>
          <w:bottom w:val="single" w:sz="4" w:space="1" w:color="auto"/>
        </w:pBdr>
      </w:pPr>
      <w:r>
        <w:t>Lines 14-19- Calculations and Print results</w:t>
      </w:r>
    </w:p>
    <w:p w14:paraId="72A77409" w14:textId="77777777" w:rsidR="006C4DC9" w:rsidRDefault="006C4DC9" w:rsidP="00A1588D">
      <w:pPr>
        <w:pBdr>
          <w:bottom w:val="single" w:sz="4" w:space="1" w:color="auto"/>
        </w:pBdr>
      </w:pPr>
    </w:p>
    <w:p w14:paraId="5304FB9D" w14:textId="77777777" w:rsidR="006C4DC9" w:rsidRDefault="006C4DC9" w:rsidP="00A1588D">
      <w:pPr>
        <w:pBdr>
          <w:bottom w:val="single" w:sz="4" w:space="1" w:color="auto"/>
        </w:pBdr>
      </w:pPr>
    </w:p>
    <w:p w14:paraId="062D19A6" w14:textId="5F0CB301" w:rsidR="00376829" w:rsidRDefault="00376829">
      <w:r>
        <w:br w:type="page"/>
      </w:r>
    </w:p>
    <w:p w14:paraId="053C0A21" w14:textId="07DBB4AA" w:rsidR="001142A7" w:rsidRPr="00376829" w:rsidRDefault="00376829" w:rsidP="001142A7">
      <w:pPr>
        <w:rPr>
          <w:b/>
          <w:bCs/>
          <w:sz w:val="32"/>
          <w:szCs w:val="32"/>
          <w:u w:val="single"/>
        </w:rPr>
      </w:pPr>
      <w:r w:rsidRPr="00376829">
        <w:rPr>
          <w:b/>
          <w:bCs/>
          <w:sz w:val="32"/>
          <w:szCs w:val="32"/>
          <w:u w:val="single"/>
        </w:rPr>
        <w:lastRenderedPageBreak/>
        <w:t>Dictionaries:</w:t>
      </w:r>
    </w:p>
    <w:p w14:paraId="59F19142" w14:textId="4DC3FE24" w:rsidR="001142A7" w:rsidRDefault="00376829" w:rsidP="001142A7">
      <w:r w:rsidRPr="00376829">
        <w:rPr>
          <w:noProof/>
        </w:rPr>
        <w:drawing>
          <wp:inline distT="0" distB="0" distL="0" distR="0" wp14:anchorId="72F976E7" wp14:editId="262BD7AC">
            <wp:extent cx="5943600" cy="1732280"/>
            <wp:effectExtent l="19050" t="19050" r="19050" b="20320"/>
            <wp:docPr id="186877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C0912" w14:textId="315F0A82" w:rsidR="001142A7" w:rsidRDefault="00376829" w:rsidP="001142A7">
      <w:r>
        <w:t>Yellow = Key</w:t>
      </w:r>
    </w:p>
    <w:p w14:paraId="2573041A" w14:textId="4D3A072C" w:rsidR="00376829" w:rsidRDefault="00376829" w:rsidP="001142A7">
      <w:r>
        <w:t>Value = Blue</w:t>
      </w:r>
    </w:p>
    <w:p w14:paraId="7B3A597F" w14:textId="77777777" w:rsidR="001142A7" w:rsidRDefault="001142A7" w:rsidP="001142A7"/>
    <w:p w14:paraId="70273EBB" w14:textId="75CC0EEF" w:rsidR="001142A7" w:rsidRDefault="00376829" w:rsidP="001142A7">
      <w:r w:rsidRPr="00376829">
        <w:rPr>
          <w:noProof/>
        </w:rPr>
        <w:drawing>
          <wp:inline distT="0" distB="0" distL="0" distR="0" wp14:anchorId="3065DFAF" wp14:editId="429CCEFE">
            <wp:extent cx="5943600" cy="2398395"/>
            <wp:effectExtent l="19050" t="19050" r="19050" b="20955"/>
            <wp:docPr id="127517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73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E86F9" w14:textId="05F8A107" w:rsidR="001142A7" w:rsidRDefault="00376829" w:rsidP="001142A7">
      <w:r>
        <w:t xml:space="preserve"> </w:t>
      </w:r>
      <w:r w:rsidRPr="00376829">
        <w:rPr>
          <w:noProof/>
        </w:rPr>
        <w:drawing>
          <wp:inline distT="0" distB="0" distL="0" distR="0" wp14:anchorId="2E463C32" wp14:editId="7C6FE1B8">
            <wp:extent cx="5943600" cy="1590675"/>
            <wp:effectExtent l="0" t="0" r="0" b="9525"/>
            <wp:docPr id="28821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14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DD05" w14:textId="6F155C9B" w:rsidR="00376829" w:rsidRDefault="00376829" w:rsidP="001142A7">
      <w:r>
        <w:t>Call your dictionary {} and Add a record</w:t>
      </w:r>
    </w:p>
    <w:p w14:paraId="3E064EC6" w14:textId="00F9F89B" w:rsidR="00376829" w:rsidRDefault="00376829" w:rsidP="001142A7">
      <w:r>
        <w:t>Print any records in the dictionary that have the key you want (in this case, “name”)</w:t>
      </w:r>
    </w:p>
    <w:p w14:paraId="370B3992" w14:textId="77777777" w:rsidR="001E14FC" w:rsidRDefault="001E14FC" w:rsidP="001142A7"/>
    <w:p w14:paraId="7446511E" w14:textId="56853DF3" w:rsidR="001142A7" w:rsidRDefault="001E14FC" w:rsidP="001142A7">
      <w:r w:rsidRPr="001E14FC">
        <w:rPr>
          <w:noProof/>
        </w:rPr>
        <w:drawing>
          <wp:inline distT="0" distB="0" distL="0" distR="0" wp14:anchorId="50A68132" wp14:editId="613BED14">
            <wp:extent cx="5943600" cy="893445"/>
            <wp:effectExtent l="0" t="0" r="0" b="1905"/>
            <wp:docPr id="212587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73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056E" w14:textId="77777777" w:rsidR="001142A7" w:rsidRDefault="001142A7" w:rsidP="001142A7"/>
    <w:p w14:paraId="18B08197" w14:textId="77777777" w:rsidR="001142A7" w:rsidRDefault="001142A7" w:rsidP="001142A7"/>
    <w:p w14:paraId="253F46CE" w14:textId="77777777" w:rsidR="001142A7" w:rsidRDefault="001142A7" w:rsidP="001142A7"/>
    <w:p w14:paraId="22E0589F" w14:textId="77777777" w:rsidR="001142A7" w:rsidRDefault="001142A7" w:rsidP="001142A7"/>
    <w:p w14:paraId="12114FD7" w14:textId="77777777" w:rsidR="001142A7" w:rsidRDefault="001142A7" w:rsidP="001142A7"/>
    <w:p w14:paraId="0CE1B012" w14:textId="77777777" w:rsidR="001142A7" w:rsidRDefault="001142A7" w:rsidP="001142A7"/>
    <w:p w14:paraId="47FD65D2" w14:textId="1DE4A618" w:rsidR="001142A7" w:rsidRDefault="001E14FC" w:rsidP="001142A7">
      <w:r w:rsidRPr="001E14FC">
        <w:rPr>
          <w:noProof/>
        </w:rPr>
        <w:drawing>
          <wp:inline distT="0" distB="0" distL="0" distR="0" wp14:anchorId="67C4A5E2" wp14:editId="0B266CF5">
            <wp:extent cx="5943600" cy="2278380"/>
            <wp:effectExtent l="0" t="0" r="0" b="7620"/>
            <wp:docPr id="170681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9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747" w14:textId="1F06170D" w:rsidR="001142A7" w:rsidRDefault="001E14FC" w:rsidP="001142A7">
      <w:r>
        <w:t>^Overwrite</w:t>
      </w:r>
    </w:p>
    <w:p w14:paraId="5529BE7B" w14:textId="77777777" w:rsidR="001E14FC" w:rsidRDefault="001E14FC" w:rsidP="001142A7"/>
    <w:p w14:paraId="033A1F6E" w14:textId="1D3CEC9C" w:rsidR="001E14FC" w:rsidRDefault="001E14FC" w:rsidP="001142A7">
      <w:r w:rsidRPr="001E14FC">
        <w:rPr>
          <w:noProof/>
        </w:rPr>
        <w:drawing>
          <wp:inline distT="0" distB="0" distL="0" distR="0" wp14:anchorId="454DCDFA" wp14:editId="6B222205">
            <wp:extent cx="5943600" cy="1466215"/>
            <wp:effectExtent l="0" t="0" r="0" b="635"/>
            <wp:docPr id="20794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359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870B" w14:textId="4303862B" w:rsidR="001142A7" w:rsidRDefault="001E14FC" w:rsidP="001142A7">
      <w:r>
        <w:t>^Print a specific record</w:t>
      </w:r>
    </w:p>
    <w:p w14:paraId="7015CEA7" w14:textId="77777777" w:rsidR="001142A7" w:rsidRDefault="001142A7" w:rsidP="001142A7"/>
    <w:p w14:paraId="66EC78B8" w14:textId="319E427B" w:rsidR="001142A7" w:rsidRDefault="001E14FC" w:rsidP="001142A7">
      <w:r w:rsidRPr="001E14FC">
        <w:rPr>
          <w:noProof/>
        </w:rPr>
        <w:drawing>
          <wp:inline distT="0" distB="0" distL="0" distR="0" wp14:anchorId="1F692D78" wp14:editId="7C3B2168">
            <wp:extent cx="5943600" cy="2616835"/>
            <wp:effectExtent l="0" t="0" r="0" b="0"/>
            <wp:docPr id="58636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60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B325" w14:textId="729B556D" w:rsidR="001142A7" w:rsidRDefault="001E14FC" w:rsidP="001142A7">
      <w:r>
        <w:t>^Nested dictionary</w:t>
      </w:r>
    </w:p>
    <w:p w14:paraId="4B19E029" w14:textId="77777777" w:rsidR="001142A7" w:rsidRDefault="001142A7" w:rsidP="001142A7"/>
    <w:p w14:paraId="302BB3ED" w14:textId="77777777" w:rsidR="00450491" w:rsidRDefault="00450491" w:rsidP="001142A7"/>
    <w:p w14:paraId="4AF32946" w14:textId="77777777" w:rsidR="00450491" w:rsidRDefault="00450491" w:rsidP="001142A7"/>
    <w:p w14:paraId="6066A0D2" w14:textId="77777777" w:rsidR="00450491" w:rsidRDefault="00450491" w:rsidP="001142A7"/>
    <w:p w14:paraId="659A902C" w14:textId="77777777" w:rsidR="00450491" w:rsidRDefault="00450491" w:rsidP="001142A7"/>
    <w:p w14:paraId="2987AC7A" w14:textId="77777777" w:rsidR="00450491" w:rsidRDefault="00450491" w:rsidP="001142A7"/>
    <w:p w14:paraId="2C3B703A" w14:textId="77777777" w:rsidR="00450491" w:rsidRDefault="00450491" w:rsidP="001142A7"/>
    <w:p w14:paraId="4CEBBB94" w14:textId="77777777" w:rsidR="00450491" w:rsidRDefault="00450491" w:rsidP="001142A7"/>
    <w:p w14:paraId="206AC32F" w14:textId="77777777" w:rsidR="00450491" w:rsidRDefault="00450491" w:rsidP="001142A7"/>
    <w:p w14:paraId="26AD2176" w14:textId="77777777" w:rsidR="00450491" w:rsidRDefault="00450491" w:rsidP="001142A7"/>
    <w:p w14:paraId="7F699A28" w14:textId="2F7A4ED1" w:rsidR="00C26DA3" w:rsidRPr="00450491" w:rsidRDefault="00450491" w:rsidP="001142A7">
      <w:pPr>
        <w:rPr>
          <w:b/>
          <w:bCs/>
        </w:rPr>
      </w:pPr>
      <w:r w:rsidRPr="00450491">
        <w:rPr>
          <w:b/>
          <w:bCs/>
        </w:rPr>
        <w:lastRenderedPageBreak/>
        <w:t>Dictionary example</w:t>
      </w:r>
    </w:p>
    <w:p w14:paraId="7659EE1C" w14:textId="79907F23" w:rsidR="001142A7" w:rsidRDefault="00C26DA3" w:rsidP="001142A7">
      <w:r w:rsidRPr="00C26DA3">
        <w:rPr>
          <w:noProof/>
        </w:rPr>
        <w:drawing>
          <wp:inline distT="0" distB="0" distL="0" distR="0" wp14:anchorId="376A570E" wp14:editId="44AA4924">
            <wp:extent cx="5943600" cy="594995"/>
            <wp:effectExtent l="19050" t="19050" r="19050" b="14605"/>
            <wp:docPr id="33788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8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57E6F" w14:textId="110D8991" w:rsidR="00450491" w:rsidRDefault="00450491" w:rsidP="001142A7">
      <w:r>
        <w:t>If you put in:</w:t>
      </w:r>
    </w:p>
    <w:p w14:paraId="2BB9B053" w14:textId="74E5D659" w:rsidR="00450491" w:rsidRDefault="00450491" w:rsidP="001142A7">
      <w:r w:rsidRPr="00450491">
        <w:rPr>
          <w:noProof/>
        </w:rPr>
        <w:drawing>
          <wp:inline distT="0" distB="0" distL="0" distR="0" wp14:anchorId="305CF84A" wp14:editId="00F66796">
            <wp:extent cx="2200582" cy="228632"/>
            <wp:effectExtent l="19050" t="19050" r="9525" b="19050"/>
            <wp:docPr id="96558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4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28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FE20D" w14:textId="1CC58AA1" w:rsidR="00450491" w:rsidRDefault="00450491" w:rsidP="001142A7">
      <w:r>
        <w:t>It’ll print the value associated with the key Ron Weasley</w:t>
      </w:r>
    </w:p>
    <w:p w14:paraId="226A64FC" w14:textId="77777777" w:rsidR="00450491" w:rsidRDefault="00450491" w:rsidP="001142A7"/>
    <w:p w14:paraId="0AAB1F63" w14:textId="5AE962F0" w:rsidR="00450491" w:rsidRDefault="00450491" w:rsidP="001142A7">
      <w:r>
        <w:t>Results:</w:t>
      </w:r>
    </w:p>
    <w:p w14:paraId="6023E7B0" w14:textId="4ABB3348" w:rsidR="001142A7" w:rsidRDefault="00450491" w:rsidP="001142A7">
      <w:r w:rsidRPr="00450491">
        <w:rPr>
          <w:noProof/>
        </w:rPr>
        <w:drawing>
          <wp:inline distT="0" distB="0" distL="0" distR="0" wp14:anchorId="089951B0" wp14:editId="56763915">
            <wp:extent cx="2590500" cy="853907"/>
            <wp:effectExtent l="0" t="0" r="635" b="3810"/>
            <wp:docPr id="203168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86014" name=""/>
                    <pic:cNvPicPr/>
                  </pic:nvPicPr>
                  <pic:blipFill rotWithShape="1">
                    <a:blip r:embed="rId18"/>
                    <a:srcRect t="7278" b="12668"/>
                    <a:stretch/>
                  </pic:blipFill>
                  <pic:spPr bwMode="auto">
                    <a:xfrm>
                      <a:off x="0" y="0"/>
                      <a:ext cx="2591162" cy="85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E5027" w14:textId="77777777" w:rsidR="001142A7" w:rsidRDefault="001142A7" w:rsidP="001142A7"/>
    <w:p w14:paraId="14015B3F" w14:textId="77777777" w:rsidR="001142A7" w:rsidRDefault="001142A7" w:rsidP="001142A7"/>
    <w:p w14:paraId="57C2B12D" w14:textId="77777777" w:rsidR="001142A7" w:rsidRDefault="001142A7" w:rsidP="001142A7"/>
    <w:p w14:paraId="110C48EB" w14:textId="4EED7717" w:rsidR="001142A7" w:rsidRPr="00AC041A" w:rsidRDefault="001E14FC" w:rsidP="001142A7">
      <w:pPr>
        <w:rPr>
          <w:b/>
          <w:bCs/>
          <w:sz w:val="32"/>
          <w:szCs w:val="32"/>
        </w:rPr>
      </w:pPr>
      <w:r w:rsidRPr="00AC041A">
        <w:rPr>
          <w:b/>
          <w:bCs/>
          <w:sz w:val="32"/>
          <w:szCs w:val="32"/>
        </w:rPr>
        <w:t>Hobby Book:</w:t>
      </w:r>
    </w:p>
    <w:p w14:paraId="44BED943" w14:textId="061B99EB" w:rsidR="001142A7" w:rsidRDefault="001E14FC" w:rsidP="001142A7">
      <w:r w:rsidRPr="001E14FC">
        <w:rPr>
          <w:noProof/>
        </w:rPr>
        <w:drawing>
          <wp:inline distT="0" distB="0" distL="0" distR="0" wp14:anchorId="6BEC78BA" wp14:editId="7E1E209D">
            <wp:extent cx="5943600" cy="2266950"/>
            <wp:effectExtent l="19050" t="19050" r="19050" b="19050"/>
            <wp:docPr id="128637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78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E03CD" w14:textId="67866CA8" w:rsidR="00AC041A" w:rsidRDefault="00AC041A" w:rsidP="001142A7">
      <w:r>
        <w:t>Results:</w:t>
      </w:r>
    </w:p>
    <w:p w14:paraId="46509EA1" w14:textId="1314C2B3" w:rsidR="00AC041A" w:rsidRDefault="00AC041A" w:rsidP="001142A7">
      <w:r w:rsidRPr="00AC041A">
        <w:rPr>
          <w:noProof/>
        </w:rPr>
        <w:drawing>
          <wp:inline distT="0" distB="0" distL="0" distR="0" wp14:anchorId="59E937C9" wp14:editId="6122E76A">
            <wp:extent cx="4605888" cy="817712"/>
            <wp:effectExtent l="19050" t="19050" r="23495" b="20955"/>
            <wp:docPr id="146957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5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041" cy="8250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1AD32" w14:textId="5D5CA5C7" w:rsidR="001142A7" w:rsidRDefault="001E14FC" w:rsidP="001142A7">
      <w:proofErr w:type="spellStart"/>
      <w:r>
        <w:t>My_info</w:t>
      </w:r>
      <w:proofErr w:type="spellEnd"/>
      <w:r>
        <w:t xml:space="preserve"> is a dictionary</w:t>
      </w:r>
    </w:p>
    <w:p w14:paraId="2FE92B05" w14:textId="6D0A7D07" w:rsidR="001E14FC" w:rsidRDefault="001E14FC" w:rsidP="001142A7">
      <w:r>
        <w:t>Line 6- Wake-up is also a dictionary</w:t>
      </w:r>
    </w:p>
    <w:p w14:paraId="14BE83E7" w14:textId="67F7BB47" w:rsidR="001142A7" w:rsidRDefault="00AC041A" w:rsidP="001142A7">
      <w:r>
        <w:t xml:space="preserve">Line 10 prints “I have 4 hobbies!”. </w:t>
      </w:r>
      <w:proofErr w:type="spellStart"/>
      <w:r>
        <w:t>Everthing</w:t>
      </w:r>
      <w:proofErr w:type="spellEnd"/>
      <w:r>
        <w:t xml:space="preserve"> within {} is the calculation</w:t>
      </w:r>
    </w:p>
    <w:p w14:paraId="078C5780" w14:textId="6485865D" w:rsidR="00D460E7" w:rsidRDefault="00AC041A" w:rsidP="001142A7">
      <w:r>
        <w:t>Line 11- {</w:t>
      </w:r>
      <w:proofErr w:type="spellStart"/>
      <w:r>
        <w:t>my_info</w:t>
      </w:r>
      <w:proofErr w:type="spellEnd"/>
      <w:r>
        <w:t xml:space="preserve">[“wake-up”][“Saturday”]} looks up </w:t>
      </w:r>
    </w:p>
    <w:p w14:paraId="268F325A" w14:textId="77777777" w:rsidR="00D460E7" w:rsidRDefault="00D460E7" w:rsidP="001142A7"/>
    <w:p w14:paraId="29B16429" w14:textId="77777777" w:rsidR="00F70364" w:rsidRDefault="00F70364" w:rsidP="001142A7"/>
    <w:p w14:paraId="0FEA9E7A" w14:textId="77777777" w:rsidR="00F70364" w:rsidRDefault="00F70364" w:rsidP="001142A7"/>
    <w:p w14:paraId="24B335FE" w14:textId="77777777" w:rsidR="00F70364" w:rsidRDefault="00F70364" w:rsidP="001142A7"/>
    <w:p w14:paraId="32DD2355" w14:textId="77777777" w:rsidR="00F70364" w:rsidRDefault="00F70364" w:rsidP="001142A7"/>
    <w:p w14:paraId="0D637236" w14:textId="77777777" w:rsidR="00F70364" w:rsidRDefault="00F70364" w:rsidP="001142A7"/>
    <w:p w14:paraId="05015FC1" w14:textId="77777777" w:rsidR="00F70364" w:rsidRDefault="00F70364" w:rsidP="001142A7"/>
    <w:p w14:paraId="7AEA3751" w14:textId="77777777" w:rsidR="00F70364" w:rsidRDefault="00F70364" w:rsidP="001142A7"/>
    <w:p w14:paraId="205B41E1" w14:textId="77777777" w:rsidR="00F70364" w:rsidRDefault="00F70364" w:rsidP="001142A7"/>
    <w:p w14:paraId="28D52559" w14:textId="77777777" w:rsidR="00F70364" w:rsidRDefault="00F70364" w:rsidP="001142A7"/>
    <w:p w14:paraId="26ACB204" w14:textId="3C750B65" w:rsidR="00D460E7" w:rsidRPr="00F70364" w:rsidRDefault="00F70364" w:rsidP="001142A7">
      <w:pPr>
        <w:rPr>
          <w:b/>
          <w:bCs/>
          <w:sz w:val="32"/>
          <w:szCs w:val="32"/>
        </w:rPr>
      </w:pPr>
      <w:r w:rsidRPr="00F70364">
        <w:rPr>
          <w:b/>
          <w:bCs/>
          <w:sz w:val="32"/>
          <w:szCs w:val="32"/>
        </w:rPr>
        <w:lastRenderedPageBreak/>
        <w:t>List Comprehensions:</w:t>
      </w:r>
    </w:p>
    <w:p w14:paraId="5B649A08" w14:textId="58C3425E" w:rsidR="00F70364" w:rsidRDefault="00F70364" w:rsidP="001142A7">
      <w:r w:rsidRPr="00F70364">
        <w:rPr>
          <w:noProof/>
        </w:rPr>
        <w:drawing>
          <wp:inline distT="0" distB="0" distL="0" distR="0" wp14:anchorId="48D7F647" wp14:editId="37BFEBBB">
            <wp:extent cx="5943600" cy="4889380"/>
            <wp:effectExtent l="19050" t="19050" r="19050" b="26035"/>
            <wp:docPr id="12691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7234" name=""/>
                    <pic:cNvPicPr/>
                  </pic:nvPicPr>
                  <pic:blipFill rotWithShape="1">
                    <a:blip r:embed="rId21"/>
                    <a:srcRect b="7720"/>
                    <a:stretch/>
                  </pic:blipFill>
                  <pic:spPr bwMode="auto">
                    <a:xfrm>
                      <a:off x="0" y="0"/>
                      <a:ext cx="5943600" cy="48893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C505E" w14:textId="37D86CF5" w:rsidR="00A1588D" w:rsidRDefault="00A1588D" w:rsidP="001142A7">
      <w:r w:rsidRPr="00A1588D">
        <w:rPr>
          <w:noProof/>
        </w:rPr>
        <w:drawing>
          <wp:inline distT="0" distB="0" distL="0" distR="0" wp14:anchorId="04D8B2EC" wp14:editId="2FE49A0F">
            <wp:extent cx="5943600" cy="2291715"/>
            <wp:effectExtent l="19050" t="19050" r="19050" b="13335"/>
            <wp:docPr id="15093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417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93FC1" w14:textId="57C2538E" w:rsidR="00D460E7" w:rsidRDefault="00F70364" w:rsidP="001142A7">
      <w:r>
        <w:t xml:space="preserve">Line 12- Reinitializes the list letters. (clears it and resets </w:t>
      </w:r>
      <w:proofErr w:type="spellStart"/>
      <w:r>
        <w:t>it’s</w:t>
      </w:r>
      <w:proofErr w:type="spellEnd"/>
      <w:r>
        <w:t xml:space="preserve"> contents)</w:t>
      </w:r>
    </w:p>
    <w:p w14:paraId="411EE79D" w14:textId="7E7D0768" w:rsidR="00D460E7" w:rsidRDefault="00F70364" w:rsidP="001142A7">
      <w:r>
        <w:t xml:space="preserve">Lines 17-22 and 23-27 do the same </w:t>
      </w:r>
      <w:r w:rsidR="00A1588D">
        <w:t>thing</w:t>
      </w:r>
    </w:p>
    <w:p w14:paraId="27E9A842" w14:textId="3896EAF8" w:rsidR="00D460E7" w:rsidRDefault="00A1588D" w:rsidP="001142A7">
      <w:r>
        <w:t>Lines 32 to 36 and line 39 do the same thing</w:t>
      </w:r>
    </w:p>
    <w:p w14:paraId="7D0EAD3D" w14:textId="77777777" w:rsidR="00D460E7" w:rsidRDefault="00D460E7" w:rsidP="001142A7"/>
    <w:p w14:paraId="66FB9D40" w14:textId="77777777" w:rsidR="00C26DA3" w:rsidRDefault="00C26DA3" w:rsidP="001142A7"/>
    <w:p w14:paraId="0AC1DB85" w14:textId="77777777" w:rsidR="00C26DA3" w:rsidRDefault="00C26DA3" w:rsidP="001142A7"/>
    <w:p w14:paraId="272B51A1" w14:textId="77777777" w:rsidR="00450491" w:rsidRDefault="00450491" w:rsidP="001142A7"/>
    <w:p w14:paraId="1CD05195" w14:textId="77777777" w:rsidR="00450491" w:rsidRDefault="00450491" w:rsidP="001142A7"/>
    <w:p w14:paraId="29D7741F" w14:textId="77777777" w:rsidR="00C26DA3" w:rsidRDefault="00C26DA3" w:rsidP="001142A7"/>
    <w:p w14:paraId="7B70C387" w14:textId="4F1A7EA5" w:rsidR="00C26DA3" w:rsidRPr="00C26DA3" w:rsidRDefault="00C26DA3" w:rsidP="001142A7">
      <w:pPr>
        <w:rPr>
          <w:b/>
          <w:bCs/>
          <w:sz w:val="32"/>
          <w:szCs w:val="32"/>
          <w:u w:val="single"/>
        </w:rPr>
      </w:pPr>
      <w:r w:rsidRPr="00C26DA3">
        <w:rPr>
          <w:b/>
          <w:bCs/>
          <w:sz w:val="32"/>
          <w:szCs w:val="32"/>
          <w:highlight w:val="cyan"/>
          <w:u w:val="single"/>
        </w:rPr>
        <w:lastRenderedPageBreak/>
        <w:t>DEBUG MODE:</w:t>
      </w:r>
    </w:p>
    <w:p w14:paraId="54F627F2" w14:textId="7A691FED" w:rsidR="00D460E7" w:rsidRDefault="00A1588D" w:rsidP="001142A7">
      <w:r w:rsidRPr="00A1588D">
        <w:rPr>
          <w:noProof/>
        </w:rPr>
        <w:drawing>
          <wp:inline distT="0" distB="0" distL="0" distR="0" wp14:anchorId="2DFAB013" wp14:editId="05418ED0">
            <wp:extent cx="533474" cy="1086002"/>
            <wp:effectExtent l="0" t="0" r="0" b="0"/>
            <wp:docPr id="3615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60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845D" w14:textId="3DBDC57D" w:rsidR="00D460E7" w:rsidRDefault="00A1588D" w:rsidP="001142A7">
      <w:r>
        <w:t>Clicking to the left of the numbers makes a breakpoint. The code will run a step from the start to the end of the line where there’s a breakpoint.</w:t>
      </w:r>
    </w:p>
    <w:p w14:paraId="3C009934" w14:textId="66E9E6FC" w:rsidR="00A1588D" w:rsidRDefault="00A1588D" w:rsidP="001142A7">
      <w:r>
        <w:t>Run folder in top bar, Start debugging</w:t>
      </w:r>
    </w:p>
    <w:p w14:paraId="6C4B8DF3" w14:textId="7CB9284B" w:rsidR="00A1588D" w:rsidRDefault="00A1588D" w:rsidP="00A1588D">
      <w:pPr>
        <w:pStyle w:val="ListParagraph"/>
        <w:numPr>
          <w:ilvl w:val="0"/>
          <w:numId w:val="25"/>
        </w:numPr>
      </w:pPr>
      <w:r>
        <w:t>F5 is the keyboard shortcut to start debugging (run the code from one breakpoint to another)</w:t>
      </w:r>
    </w:p>
    <w:p w14:paraId="3A62F89B" w14:textId="77777777" w:rsidR="00D460E7" w:rsidRDefault="00D460E7" w:rsidP="00A1588D">
      <w:pPr>
        <w:pBdr>
          <w:bottom w:val="single" w:sz="4" w:space="1" w:color="auto"/>
        </w:pBdr>
      </w:pPr>
    </w:p>
    <w:p w14:paraId="3F6BE816" w14:textId="77777777" w:rsidR="00D460E7" w:rsidRDefault="00D460E7" w:rsidP="001142A7"/>
    <w:p w14:paraId="61EB7FAD" w14:textId="011698C5" w:rsidR="00D460E7" w:rsidRPr="00A1588D" w:rsidRDefault="00A1588D" w:rsidP="001142A7">
      <w:pPr>
        <w:rPr>
          <w:b/>
          <w:bCs/>
          <w:sz w:val="32"/>
          <w:szCs w:val="32"/>
        </w:rPr>
      </w:pPr>
      <w:r w:rsidRPr="00A1588D">
        <w:rPr>
          <w:b/>
          <w:bCs/>
          <w:sz w:val="32"/>
          <w:szCs w:val="32"/>
        </w:rPr>
        <w:t>List Comprehension practice (individual student activity):</w:t>
      </w:r>
    </w:p>
    <w:p w14:paraId="507AB8C2" w14:textId="0C17C079" w:rsidR="00A1588D" w:rsidRDefault="00A1588D" w:rsidP="001142A7">
      <w:r w:rsidRPr="00A1588D">
        <w:rPr>
          <w:noProof/>
        </w:rPr>
        <w:drawing>
          <wp:inline distT="0" distB="0" distL="0" distR="0" wp14:anchorId="063FA792" wp14:editId="6F9627E6">
            <wp:extent cx="5943600" cy="2943225"/>
            <wp:effectExtent l="19050" t="19050" r="19050" b="28575"/>
            <wp:docPr id="53101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10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F1CC9" w14:textId="77777777" w:rsidR="00A1588D" w:rsidRDefault="00A1588D" w:rsidP="001142A7"/>
    <w:p w14:paraId="3A8FA7FF" w14:textId="443C8660" w:rsidR="00D460E7" w:rsidRDefault="008008E6" w:rsidP="001142A7">
      <w:proofErr w:type="spellStart"/>
      <w:r>
        <w:t>Titlecased</w:t>
      </w:r>
      <w:proofErr w:type="spellEnd"/>
      <w:r>
        <w:t xml:space="preserve"> names (line 15)- First letter is capitalized, remainder are lowercase.</w:t>
      </w:r>
    </w:p>
    <w:p w14:paraId="3243B2F4" w14:textId="77777777" w:rsidR="00D460E7" w:rsidRDefault="00D460E7" w:rsidP="001142A7"/>
    <w:p w14:paraId="7702B863" w14:textId="77777777" w:rsidR="00C26DA3" w:rsidRDefault="00C26DA3" w:rsidP="001142A7"/>
    <w:p w14:paraId="4E9E5402" w14:textId="77777777" w:rsidR="00C26DA3" w:rsidRDefault="00C26DA3" w:rsidP="001142A7"/>
    <w:p w14:paraId="0D1E1560" w14:textId="77777777" w:rsidR="00D460E7" w:rsidRDefault="00D460E7" w:rsidP="001142A7"/>
    <w:p w14:paraId="249CFD28" w14:textId="77777777" w:rsidR="00D460E7" w:rsidRDefault="00D460E7" w:rsidP="001142A7"/>
    <w:p w14:paraId="22BF3156" w14:textId="77777777" w:rsidR="00D460E7" w:rsidRDefault="00D460E7" w:rsidP="001142A7"/>
    <w:p w14:paraId="41E7CEA4" w14:textId="77777777" w:rsidR="00D460E7" w:rsidRDefault="00D460E7" w:rsidP="001142A7"/>
    <w:p w14:paraId="1853A48E" w14:textId="77777777" w:rsidR="00D460E7" w:rsidRDefault="00D460E7" w:rsidP="001142A7"/>
    <w:p w14:paraId="3BE6F6C1" w14:textId="77777777" w:rsidR="00D460E7" w:rsidRDefault="00D460E7" w:rsidP="001142A7"/>
    <w:p w14:paraId="049A9640" w14:textId="77777777" w:rsidR="00A1588D" w:rsidRDefault="00A1588D" w:rsidP="001142A7"/>
    <w:p w14:paraId="6B0D65B6" w14:textId="77777777" w:rsidR="00A1588D" w:rsidRDefault="00A1588D" w:rsidP="001142A7"/>
    <w:p w14:paraId="3DDDC5DA" w14:textId="77777777" w:rsidR="00A1588D" w:rsidRDefault="00A1588D" w:rsidP="001142A7"/>
    <w:p w14:paraId="0398B7F2" w14:textId="77777777" w:rsidR="00A1588D" w:rsidRDefault="00A1588D" w:rsidP="001142A7"/>
    <w:p w14:paraId="5E2D19FF" w14:textId="77777777" w:rsidR="00A1588D" w:rsidRDefault="00A1588D" w:rsidP="001142A7"/>
    <w:p w14:paraId="754B4698" w14:textId="77777777" w:rsidR="00A1588D" w:rsidRDefault="00A1588D" w:rsidP="001142A7"/>
    <w:p w14:paraId="279D04E2" w14:textId="77777777" w:rsidR="00A1588D" w:rsidRDefault="00A1588D" w:rsidP="001142A7"/>
    <w:p w14:paraId="68651E33" w14:textId="77777777" w:rsidR="00A1588D" w:rsidRDefault="00A1588D" w:rsidP="001142A7"/>
    <w:p w14:paraId="01A22416" w14:textId="77777777" w:rsidR="00A1588D" w:rsidRDefault="00A1588D" w:rsidP="001142A7"/>
    <w:p w14:paraId="26E1A8D5" w14:textId="3E60B460" w:rsidR="00A1588D" w:rsidRPr="00450491" w:rsidRDefault="00450491" w:rsidP="001142A7">
      <w:pPr>
        <w:rPr>
          <w:b/>
          <w:bCs/>
          <w:sz w:val="32"/>
          <w:szCs w:val="32"/>
        </w:rPr>
      </w:pPr>
      <w:r w:rsidRPr="00450491">
        <w:rPr>
          <w:b/>
          <w:bCs/>
          <w:sz w:val="32"/>
          <w:szCs w:val="32"/>
        </w:rPr>
        <w:lastRenderedPageBreak/>
        <w:t>Writing functions:</w:t>
      </w:r>
    </w:p>
    <w:p w14:paraId="2AEE70D5" w14:textId="74249E75" w:rsidR="00450491" w:rsidRDefault="00450491" w:rsidP="001142A7">
      <w:r>
        <w:t>If you see the same code repeated over and over, you cold probably make it into a function and call the function as needed. This way, if you need to edit it, you only have to change it in one spot.</w:t>
      </w:r>
    </w:p>
    <w:p w14:paraId="18DE0731" w14:textId="77777777" w:rsidR="00450491" w:rsidRDefault="00450491" w:rsidP="001142A7"/>
    <w:p w14:paraId="15AB1187" w14:textId="108D9EC6" w:rsidR="00450491" w:rsidRDefault="00EB0E2F" w:rsidP="001142A7">
      <w:r>
        <w:t xml:space="preserve">Review video around 8:38pm- </w:t>
      </w:r>
      <w:r w:rsidR="00450491">
        <w:t xml:space="preserve">If you put INT in, it’ll let you know what kind of data to put in the parentheses </w:t>
      </w:r>
      <w:r>
        <w:t>when you hover the mouse over the parentheses in the function</w:t>
      </w:r>
    </w:p>
    <w:p w14:paraId="79F224F7" w14:textId="77777777" w:rsidR="00450491" w:rsidRDefault="00450491" w:rsidP="001142A7"/>
    <w:p w14:paraId="6F1C8294" w14:textId="77777777" w:rsidR="00EB0E2F" w:rsidRDefault="00EB0E2F" w:rsidP="001142A7"/>
    <w:p w14:paraId="2A60E30A" w14:textId="51EF14C5" w:rsidR="00450491" w:rsidRPr="00EB0E2F" w:rsidRDefault="00EB0E2F" w:rsidP="001142A7">
      <w:pPr>
        <w:rPr>
          <w:b/>
          <w:bCs/>
          <w:sz w:val="32"/>
          <w:szCs w:val="32"/>
        </w:rPr>
      </w:pPr>
      <w:r w:rsidRPr="00EB0E2F">
        <w:rPr>
          <w:b/>
          <w:bCs/>
          <w:sz w:val="32"/>
          <w:szCs w:val="32"/>
        </w:rPr>
        <w:t>Functions solution:</w:t>
      </w:r>
    </w:p>
    <w:p w14:paraId="6ADDF231" w14:textId="4032DA6C" w:rsidR="00450491" w:rsidRDefault="00450491" w:rsidP="001142A7">
      <w:r w:rsidRPr="00450491">
        <w:rPr>
          <w:noProof/>
        </w:rPr>
        <w:drawing>
          <wp:inline distT="0" distB="0" distL="0" distR="0" wp14:anchorId="2F183C31" wp14:editId="215B21F8">
            <wp:extent cx="5629870" cy="5596746"/>
            <wp:effectExtent l="19050" t="19050" r="28575" b="23495"/>
            <wp:docPr id="748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919" name=""/>
                    <pic:cNvPicPr/>
                  </pic:nvPicPr>
                  <pic:blipFill rotWithShape="1">
                    <a:blip r:embed="rId25"/>
                    <a:srcRect b="6890"/>
                    <a:stretch/>
                  </pic:blipFill>
                  <pic:spPr bwMode="auto">
                    <a:xfrm>
                      <a:off x="0" y="0"/>
                      <a:ext cx="5630061" cy="559693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858EC" w14:textId="3FDCE552" w:rsidR="00A1588D" w:rsidRDefault="00450491" w:rsidP="001142A7">
      <w:r w:rsidRPr="00450491">
        <w:rPr>
          <w:noProof/>
        </w:rPr>
        <w:drawing>
          <wp:inline distT="0" distB="0" distL="0" distR="0" wp14:anchorId="18564173" wp14:editId="16A4CEAE">
            <wp:extent cx="4915586" cy="1095528"/>
            <wp:effectExtent l="19050" t="19050" r="18415" b="28575"/>
            <wp:docPr id="69189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919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955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57BFF" w14:textId="77777777" w:rsidR="00A1588D" w:rsidRDefault="00A1588D" w:rsidP="001142A7"/>
    <w:p w14:paraId="75D06429" w14:textId="77777777" w:rsidR="00A1588D" w:rsidRDefault="00A1588D" w:rsidP="001142A7"/>
    <w:p w14:paraId="3B4C6FFD" w14:textId="77777777" w:rsidR="00A1588D" w:rsidRDefault="00A1588D" w:rsidP="001142A7"/>
    <w:p w14:paraId="549968E0" w14:textId="77777777" w:rsidR="00A1588D" w:rsidRDefault="00A1588D" w:rsidP="001142A7"/>
    <w:p w14:paraId="2855F0E4" w14:textId="77777777" w:rsidR="00A1588D" w:rsidRDefault="00A1588D" w:rsidP="001142A7"/>
    <w:p w14:paraId="214EAEE2" w14:textId="77777777" w:rsidR="00A1588D" w:rsidRDefault="00A1588D" w:rsidP="001142A7"/>
    <w:p w14:paraId="7893139A" w14:textId="77777777" w:rsidR="00A1588D" w:rsidRDefault="00A1588D" w:rsidP="001142A7"/>
    <w:p w14:paraId="3C70978A" w14:textId="4E402D54" w:rsidR="00A1588D" w:rsidRDefault="00450491" w:rsidP="001142A7">
      <w:r w:rsidRPr="00450491">
        <w:rPr>
          <w:noProof/>
        </w:rPr>
        <w:drawing>
          <wp:inline distT="0" distB="0" distL="0" distR="0" wp14:anchorId="0F17D486" wp14:editId="4140A90C">
            <wp:extent cx="5458587" cy="3000794"/>
            <wp:effectExtent l="19050" t="19050" r="27940" b="28575"/>
            <wp:docPr id="123341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152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007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DA33E" w14:textId="77777777" w:rsidR="00A1588D" w:rsidRDefault="00A1588D" w:rsidP="001142A7"/>
    <w:p w14:paraId="1D917750" w14:textId="77777777" w:rsidR="00A1588D" w:rsidRDefault="00A1588D" w:rsidP="001142A7"/>
    <w:p w14:paraId="359C93FC" w14:textId="1852B940" w:rsidR="00EB0E2F" w:rsidRDefault="00EB0E2F" w:rsidP="001142A7">
      <w:r>
        <w:t>=+ equates to total +number</w:t>
      </w:r>
    </w:p>
    <w:p w14:paraId="063611AC" w14:textId="28A8E859" w:rsidR="00A1588D" w:rsidRDefault="00EB0E2F" w:rsidP="001142A7">
      <w:r w:rsidRPr="00EB0E2F">
        <w:rPr>
          <w:noProof/>
        </w:rPr>
        <w:drawing>
          <wp:inline distT="0" distB="0" distL="0" distR="0" wp14:anchorId="72E65DCB" wp14:editId="2BB45401">
            <wp:extent cx="1819529" cy="362001"/>
            <wp:effectExtent l="19050" t="19050" r="9525" b="19050"/>
            <wp:docPr id="127451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7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62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57389" w14:textId="77777777" w:rsidR="00EB0E2F" w:rsidRDefault="00EB0E2F" w:rsidP="001142A7"/>
    <w:p w14:paraId="2B01DBEF" w14:textId="77777777" w:rsidR="00A1588D" w:rsidRDefault="00A1588D" w:rsidP="001142A7"/>
    <w:p w14:paraId="3A42E250" w14:textId="77777777" w:rsidR="00A1588D" w:rsidRDefault="00A1588D" w:rsidP="001142A7"/>
    <w:p w14:paraId="611A2242" w14:textId="237B8ECC" w:rsidR="00A1588D" w:rsidRPr="00EB0E2F" w:rsidRDefault="00EB0E2F" w:rsidP="001142A7">
      <w:pPr>
        <w:rPr>
          <w:b/>
          <w:bCs/>
          <w:sz w:val="32"/>
          <w:szCs w:val="32"/>
        </w:rPr>
      </w:pPr>
      <w:r w:rsidRPr="00EB0E2F">
        <w:rPr>
          <w:b/>
          <w:bCs/>
          <w:sz w:val="32"/>
          <w:szCs w:val="32"/>
        </w:rPr>
        <w:t>Student Functions solution:</w:t>
      </w:r>
    </w:p>
    <w:p w14:paraId="3BD5FF2C" w14:textId="0EEEE372" w:rsidR="00A1588D" w:rsidRDefault="00EB0E2F" w:rsidP="001142A7">
      <w:r w:rsidRPr="00EB0E2F">
        <w:rPr>
          <w:noProof/>
        </w:rPr>
        <w:drawing>
          <wp:inline distT="0" distB="0" distL="0" distR="0" wp14:anchorId="7D983ADE" wp14:editId="3C70C82B">
            <wp:extent cx="5943600" cy="2444750"/>
            <wp:effectExtent l="19050" t="19050" r="19050" b="12700"/>
            <wp:docPr id="30305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541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A11BF5" w14:textId="3D9A3E74" w:rsidR="00A1588D" w:rsidRDefault="00EB0E2F" w:rsidP="001142A7">
      <w:r w:rsidRPr="00EB0E2F">
        <w:rPr>
          <w:highlight w:val="yellow"/>
        </w:rPr>
        <w:t>^ This is the #1 code to review in Debug mode in VS code.</w:t>
      </w:r>
    </w:p>
    <w:p w14:paraId="541BFFC2" w14:textId="77777777" w:rsidR="00A1588D" w:rsidRDefault="00A1588D" w:rsidP="001142A7"/>
    <w:p w14:paraId="28E1C4DE" w14:textId="77777777" w:rsidR="00A1588D" w:rsidRDefault="00A1588D" w:rsidP="001142A7"/>
    <w:p w14:paraId="52492540" w14:textId="77777777" w:rsidR="00A1588D" w:rsidRDefault="00A1588D" w:rsidP="001142A7"/>
    <w:p w14:paraId="7FB08785" w14:textId="77777777" w:rsidR="00A1588D" w:rsidRDefault="00A1588D" w:rsidP="001142A7"/>
    <w:p w14:paraId="19AE3249" w14:textId="77777777" w:rsidR="00A1588D" w:rsidRDefault="00A1588D" w:rsidP="001142A7"/>
    <w:p w14:paraId="609A8787" w14:textId="77777777" w:rsidR="00600037" w:rsidRDefault="00600037" w:rsidP="001142A7"/>
    <w:p w14:paraId="092F5B80" w14:textId="08CF229B" w:rsidR="00600037" w:rsidRDefault="00600037" w:rsidP="001142A7">
      <w:r>
        <w:lastRenderedPageBreak/>
        <w:t>Graduation functions activity solution:</w:t>
      </w:r>
    </w:p>
    <w:p w14:paraId="022D0FAB" w14:textId="4C1671C9" w:rsidR="00600037" w:rsidRDefault="00600037" w:rsidP="001142A7">
      <w:r w:rsidRPr="00600037">
        <w:rPr>
          <w:noProof/>
        </w:rPr>
        <w:drawing>
          <wp:inline distT="0" distB="0" distL="0" distR="0" wp14:anchorId="6928F5DD" wp14:editId="2A7FDEBA">
            <wp:extent cx="5943600" cy="3596640"/>
            <wp:effectExtent l="19050" t="19050" r="19050" b="22860"/>
            <wp:docPr id="75692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235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CF83" w14:textId="5C20B6C4" w:rsidR="00600037" w:rsidRDefault="00600037" w:rsidP="001142A7">
      <w:r>
        <w:t>^Line 4 was added by Manish. Line 5 that the module provided isn’t working for Manish.</w:t>
      </w:r>
    </w:p>
    <w:p w14:paraId="450F54B3" w14:textId="77777777" w:rsidR="00600037" w:rsidRDefault="00600037" w:rsidP="001142A7"/>
    <w:p w14:paraId="6FC50095" w14:textId="5D7A3F7E" w:rsidR="00600037" w:rsidRDefault="00600037" w:rsidP="001142A7">
      <w:r>
        <w:t>Screenshot below is with lines 10-64 collapsed.</w:t>
      </w:r>
    </w:p>
    <w:p w14:paraId="552A7955" w14:textId="56FB7BC5" w:rsidR="00600037" w:rsidRDefault="00600037" w:rsidP="001142A7">
      <w:r>
        <w:t xml:space="preserve">Line 83 uses the </w:t>
      </w:r>
      <w:proofErr w:type="spellStart"/>
      <w:r>
        <w:t>PrintPercentage</w:t>
      </w:r>
      <w:proofErr w:type="spellEnd"/>
      <w:r>
        <w:t xml:space="preserve"> function that was written in the collapsed lines (10-64)</w:t>
      </w:r>
    </w:p>
    <w:p w14:paraId="0965E5D5" w14:textId="386CE80F" w:rsidR="00600037" w:rsidRDefault="00600037" w:rsidP="001142A7">
      <w:r w:rsidRPr="00600037">
        <w:rPr>
          <w:noProof/>
        </w:rPr>
        <w:drawing>
          <wp:inline distT="0" distB="0" distL="0" distR="0" wp14:anchorId="1FD67C90" wp14:editId="3165500F">
            <wp:extent cx="5943600" cy="3447415"/>
            <wp:effectExtent l="19050" t="19050" r="19050" b="19685"/>
            <wp:docPr id="87897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22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0980B" w14:textId="133B62DE" w:rsidR="00600037" w:rsidRDefault="00600037" w:rsidP="001142A7">
      <w:r>
        <w:t>^ lines 65 onward is the 2</w:t>
      </w:r>
      <w:r w:rsidRPr="00600037">
        <w:rPr>
          <w:vertAlign w:val="superscript"/>
        </w:rPr>
        <w:t>nd</w:t>
      </w:r>
      <w:r>
        <w:t xml:space="preserve"> part of the code after the function</w:t>
      </w:r>
    </w:p>
    <w:p w14:paraId="6AFC9893" w14:textId="77777777" w:rsidR="00600037" w:rsidRDefault="00600037" w:rsidP="001142A7"/>
    <w:p w14:paraId="619C7C64" w14:textId="252ECECF" w:rsidR="00600037" w:rsidRDefault="00600037" w:rsidP="001142A7">
      <w:r>
        <w:t>VS Code can collapse a function using the tiny popup arrow to R of row number</w:t>
      </w:r>
    </w:p>
    <w:p w14:paraId="419CEA09" w14:textId="77777777" w:rsidR="00600037" w:rsidRDefault="00600037" w:rsidP="001142A7"/>
    <w:p w14:paraId="45351F1A" w14:textId="77777777" w:rsidR="00600037" w:rsidRDefault="00600037" w:rsidP="001142A7"/>
    <w:p w14:paraId="1EF3DB9B" w14:textId="77777777" w:rsidR="00600037" w:rsidRDefault="00600037" w:rsidP="001142A7"/>
    <w:p w14:paraId="07134220" w14:textId="7FC365F6" w:rsidR="00600037" w:rsidRDefault="00600037" w:rsidP="001142A7"/>
    <w:p w14:paraId="0FFE8B03" w14:textId="77777777" w:rsidR="00600037" w:rsidRDefault="00600037" w:rsidP="001142A7"/>
    <w:p w14:paraId="15D61D05" w14:textId="77777777" w:rsidR="00600037" w:rsidRDefault="00600037" w:rsidP="001142A7"/>
    <w:p w14:paraId="4A561220" w14:textId="77777777" w:rsidR="00600037" w:rsidRDefault="00600037" w:rsidP="001142A7"/>
    <w:p w14:paraId="64120EDA" w14:textId="77777777" w:rsidR="00600037" w:rsidRDefault="00600037" w:rsidP="001142A7"/>
    <w:p w14:paraId="17176014" w14:textId="77777777" w:rsidR="00600037" w:rsidRDefault="00600037" w:rsidP="001142A7"/>
    <w:p w14:paraId="4A68F354" w14:textId="77777777" w:rsidR="00600037" w:rsidRDefault="00600037" w:rsidP="001142A7"/>
    <w:p w14:paraId="70585D9F" w14:textId="77777777" w:rsidR="00600037" w:rsidRDefault="00600037" w:rsidP="001142A7"/>
    <w:p w14:paraId="43A3C4D7" w14:textId="77777777" w:rsidR="00600037" w:rsidRDefault="00600037" w:rsidP="001142A7"/>
    <w:p w14:paraId="6A28890A" w14:textId="77777777" w:rsidR="00600037" w:rsidRDefault="00600037" w:rsidP="001142A7"/>
    <w:p w14:paraId="14719559" w14:textId="77777777" w:rsidR="00600037" w:rsidRDefault="00600037" w:rsidP="001142A7"/>
    <w:p w14:paraId="65B2C706" w14:textId="77777777" w:rsidR="00600037" w:rsidRDefault="00600037" w:rsidP="001142A7"/>
    <w:p w14:paraId="49C705A0" w14:textId="77777777" w:rsidR="00600037" w:rsidRDefault="00600037" w:rsidP="001142A7"/>
    <w:p w14:paraId="05A4ABBC" w14:textId="77777777" w:rsidR="00600037" w:rsidRDefault="00600037" w:rsidP="001142A7"/>
    <w:p w14:paraId="1F33C8C7" w14:textId="77777777" w:rsidR="00600037" w:rsidRDefault="00600037" w:rsidP="001142A7"/>
    <w:p w14:paraId="3D4E5D5B" w14:textId="77777777" w:rsidR="00600037" w:rsidRDefault="00600037" w:rsidP="001142A7"/>
    <w:p w14:paraId="4426C60D" w14:textId="77777777" w:rsidR="00600037" w:rsidRDefault="00600037" w:rsidP="001142A7"/>
    <w:p w14:paraId="7FBD3FB9" w14:textId="77777777" w:rsidR="00600037" w:rsidRDefault="00600037" w:rsidP="001142A7"/>
    <w:p w14:paraId="08E754ED" w14:textId="77777777" w:rsidR="00600037" w:rsidRDefault="00600037" w:rsidP="001142A7"/>
    <w:p w14:paraId="17645D58" w14:textId="77777777" w:rsidR="00600037" w:rsidRDefault="00600037" w:rsidP="001142A7"/>
    <w:p w14:paraId="2517BE4E" w14:textId="77777777" w:rsidR="00600037" w:rsidRDefault="00600037" w:rsidP="001142A7"/>
    <w:p w14:paraId="7AB84FB6" w14:textId="77777777" w:rsidR="00600037" w:rsidRDefault="00600037" w:rsidP="001142A7"/>
    <w:p w14:paraId="51CB6917" w14:textId="77777777" w:rsidR="00600037" w:rsidRDefault="00600037" w:rsidP="001142A7"/>
    <w:p w14:paraId="16BC05C3" w14:textId="77777777" w:rsidR="00600037" w:rsidRDefault="00600037" w:rsidP="001142A7"/>
    <w:p w14:paraId="18F9E397" w14:textId="77777777" w:rsidR="00600037" w:rsidRDefault="00600037" w:rsidP="001142A7"/>
    <w:p w14:paraId="2B006FC0" w14:textId="77777777" w:rsidR="00600037" w:rsidRDefault="00600037" w:rsidP="001142A7"/>
    <w:p w14:paraId="0C1548D1" w14:textId="77777777" w:rsidR="00600037" w:rsidRDefault="00600037" w:rsidP="001142A7"/>
    <w:p w14:paraId="6ED22D49" w14:textId="77777777" w:rsidR="00600037" w:rsidRDefault="00600037" w:rsidP="001142A7"/>
    <w:p w14:paraId="0C36811A" w14:textId="77777777" w:rsidR="00600037" w:rsidRDefault="00600037" w:rsidP="001142A7"/>
    <w:p w14:paraId="02699640" w14:textId="77777777" w:rsidR="00EE2139" w:rsidRDefault="00EE2139" w:rsidP="001142A7"/>
    <w:p w14:paraId="05130B8A" w14:textId="77777777" w:rsidR="00EE2139" w:rsidRDefault="00EE2139" w:rsidP="001142A7"/>
    <w:p w14:paraId="2BE52506" w14:textId="77777777" w:rsidR="00EE2139" w:rsidRDefault="00EE2139" w:rsidP="001142A7"/>
    <w:p w14:paraId="42ADD805" w14:textId="0DD11FFB" w:rsidR="00D460E7" w:rsidRDefault="00D460E7" w:rsidP="001142A7">
      <w:r w:rsidRPr="00D460E7">
        <w:rPr>
          <w:noProof/>
        </w:rPr>
        <w:drawing>
          <wp:inline distT="0" distB="0" distL="0" distR="0" wp14:anchorId="2AC48ECA" wp14:editId="4D6CE0DA">
            <wp:extent cx="5943600" cy="3218815"/>
            <wp:effectExtent l="19050" t="19050" r="19050" b="19685"/>
            <wp:docPr id="539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63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460E7" w:rsidSect="001142A7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DE332FF"/>
    <w:multiLevelType w:val="hybridMultilevel"/>
    <w:tmpl w:val="46C8E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3B2462"/>
    <w:multiLevelType w:val="multilevel"/>
    <w:tmpl w:val="0432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45359587">
    <w:abstractNumId w:val="21"/>
  </w:num>
  <w:num w:numId="2" w16cid:durableId="517962363">
    <w:abstractNumId w:val="12"/>
  </w:num>
  <w:num w:numId="3" w16cid:durableId="351539119">
    <w:abstractNumId w:val="10"/>
  </w:num>
  <w:num w:numId="4" w16cid:durableId="608782372">
    <w:abstractNumId w:val="23"/>
  </w:num>
  <w:num w:numId="5" w16cid:durableId="342324463">
    <w:abstractNumId w:val="13"/>
  </w:num>
  <w:num w:numId="6" w16cid:durableId="75516977">
    <w:abstractNumId w:val="18"/>
  </w:num>
  <w:num w:numId="7" w16cid:durableId="1940290669">
    <w:abstractNumId w:val="20"/>
  </w:num>
  <w:num w:numId="8" w16cid:durableId="2130465644">
    <w:abstractNumId w:val="9"/>
  </w:num>
  <w:num w:numId="9" w16cid:durableId="1650095308">
    <w:abstractNumId w:val="7"/>
  </w:num>
  <w:num w:numId="10" w16cid:durableId="554126964">
    <w:abstractNumId w:val="6"/>
  </w:num>
  <w:num w:numId="11" w16cid:durableId="1971083293">
    <w:abstractNumId w:val="5"/>
  </w:num>
  <w:num w:numId="12" w16cid:durableId="1186014674">
    <w:abstractNumId w:val="4"/>
  </w:num>
  <w:num w:numId="13" w16cid:durableId="847864099">
    <w:abstractNumId w:val="8"/>
  </w:num>
  <w:num w:numId="14" w16cid:durableId="462969793">
    <w:abstractNumId w:val="3"/>
  </w:num>
  <w:num w:numId="15" w16cid:durableId="561142578">
    <w:abstractNumId w:val="2"/>
  </w:num>
  <w:num w:numId="16" w16cid:durableId="1059673467">
    <w:abstractNumId w:val="1"/>
  </w:num>
  <w:num w:numId="17" w16cid:durableId="929124448">
    <w:abstractNumId w:val="0"/>
  </w:num>
  <w:num w:numId="18" w16cid:durableId="2025325987">
    <w:abstractNumId w:val="16"/>
  </w:num>
  <w:num w:numId="19" w16cid:durableId="656230678">
    <w:abstractNumId w:val="17"/>
  </w:num>
  <w:num w:numId="20" w16cid:durableId="778185280">
    <w:abstractNumId w:val="22"/>
  </w:num>
  <w:num w:numId="21" w16cid:durableId="338895471">
    <w:abstractNumId w:val="19"/>
  </w:num>
  <w:num w:numId="22" w16cid:durableId="1096898051">
    <w:abstractNumId w:val="11"/>
  </w:num>
  <w:num w:numId="23" w16cid:durableId="169490249">
    <w:abstractNumId w:val="24"/>
  </w:num>
  <w:num w:numId="24" w16cid:durableId="165749153">
    <w:abstractNumId w:val="15"/>
  </w:num>
  <w:num w:numId="25" w16cid:durableId="1573528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2A7"/>
    <w:rsid w:val="001142A7"/>
    <w:rsid w:val="001E14FC"/>
    <w:rsid w:val="00376829"/>
    <w:rsid w:val="003B0CB1"/>
    <w:rsid w:val="00450491"/>
    <w:rsid w:val="00600037"/>
    <w:rsid w:val="00645252"/>
    <w:rsid w:val="006C4DC9"/>
    <w:rsid w:val="006D3D74"/>
    <w:rsid w:val="007F1227"/>
    <w:rsid w:val="008008E6"/>
    <w:rsid w:val="0083569A"/>
    <w:rsid w:val="00A1588D"/>
    <w:rsid w:val="00A9204E"/>
    <w:rsid w:val="00AC041A"/>
    <w:rsid w:val="00C26DA3"/>
    <w:rsid w:val="00D460E7"/>
    <w:rsid w:val="00E25CEE"/>
    <w:rsid w:val="00EB0E2F"/>
    <w:rsid w:val="00EE2139"/>
    <w:rsid w:val="00F70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03FB4"/>
  <w15:chartTrackingRefBased/>
  <w15:docId w15:val="{24C34617-AEF9-4CBB-853D-BE6107B53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768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1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190</TotalTime>
  <Pages>10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6</cp:revision>
  <dcterms:created xsi:type="dcterms:W3CDTF">2023-09-28T22:21:00Z</dcterms:created>
  <dcterms:modified xsi:type="dcterms:W3CDTF">2023-10-01T19:06:00Z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