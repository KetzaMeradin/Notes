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3FED6" w14:textId="4996F137" w:rsidR="00877FB3" w:rsidRPr="001142A7" w:rsidRDefault="00877FB3" w:rsidP="00877FB3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10-2</w:t>
      </w:r>
      <w:r w:rsidRPr="001142A7">
        <w:rPr>
          <w:b/>
          <w:bCs/>
          <w:color w:val="7030A0"/>
          <w:sz w:val="52"/>
          <w:szCs w:val="52"/>
          <w:u w:val="single"/>
        </w:rPr>
        <w:t>-23 Notes</w:t>
      </w:r>
    </w:p>
    <w:p w14:paraId="4B042777" w14:textId="64913118" w:rsidR="00877FB3" w:rsidRPr="001142A7" w:rsidRDefault="00A51D94" w:rsidP="00877FB3">
      <w:pPr>
        <w:jc w:val="center"/>
        <w:rPr>
          <w:u w:val="single"/>
        </w:rPr>
      </w:pPr>
      <w:r>
        <w:rPr>
          <w:u w:val="single"/>
        </w:rPr>
        <w:t>Introduction to Pandas and Jupyter</w:t>
      </w:r>
    </w:p>
    <w:p w14:paraId="4C086027" w14:textId="6782EF27" w:rsidR="00A9204E" w:rsidRDefault="00AC5A57">
      <w:r>
        <w:t>Goals:</w:t>
      </w:r>
    </w:p>
    <w:p w14:paraId="70C28DEF" w14:textId="77777777" w:rsidR="00AC5A57" w:rsidRPr="00AC5A57" w:rsidRDefault="00AC5A57" w:rsidP="00AC5A57">
      <w:r w:rsidRPr="00AC5A57">
        <w:t>By the end of this lesson, you will be able to:</w:t>
      </w:r>
    </w:p>
    <w:p w14:paraId="72CBEBD4" w14:textId="77777777" w:rsidR="00AC5A57" w:rsidRPr="00AC5A57" w:rsidRDefault="00AC5A57" w:rsidP="00AC5A57">
      <w:pPr>
        <w:numPr>
          <w:ilvl w:val="0"/>
          <w:numId w:val="24"/>
        </w:numPr>
      </w:pPr>
      <w:r w:rsidRPr="00AC5A57">
        <w:t>Serve Jupyter Notebook files from local directories and connect to your development environment.</w:t>
      </w:r>
    </w:p>
    <w:p w14:paraId="14231456" w14:textId="77777777" w:rsidR="00AC5A57" w:rsidRPr="00AC5A57" w:rsidRDefault="00AC5A57" w:rsidP="00AC5A57">
      <w:pPr>
        <w:numPr>
          <w:ilvl w:val="0"/>
          <w:numId w:val="24"/>
        </w:numPr>
      </w:pPr>
      <w:r w:rsidRPr="00AC5A57">
        <w:t>Create Pandas DataFrames.</w:t>
      </w:r>
    </w:p>
    <w:p w14:paraId="20CFE583" w14:textId="77777777" w:rsidR="00AC5A57" w:rsidRPr="00AC5A57" w:rsidRDefault="00AC5A57" w:rsidP="00AC5A57">
      <w:pPr>
        <w:numPr>
          <w:ilvl w:val="0"/>
          <w:numId w:val="24"/>
        </w:numPr>
      </w:pPr>
      <w:r w:rsidRPr="00AC5A57">
        <w:t>Run functions on Pandas DataFrames.</w:t>
      </w:r>
    </w:p>
    <w:p w14:paraId="62A483E4" w14:textId="77777777" w:rsidR="00AC5A57" w:rsidRPr="00AC5A57" w:rsidRDefault="00AC5A57" w:rsidP="00AC5A57">
      <w:pPr>
        <w:numPr>
          <w:ilvl w:val="0"/>
          <w:numId w:val="24"/>
        </w:numPr>
      </w:pPr>
      <w:r w:rsidRPr="00AC5A57">
        <w:t>Read and write DataFrames to and from CSV files with Pandas.</w:t>
      </w:r>
    </w:p>
    <w:p w14:paraId="7E04F006" w14:textId="77777777" w:rsidR="00AC5A57" w:rsidRDefault="00AC5A57" w:rsidP="00AC5A57">
      <w:pPr>
        <w:pBdr>
          <w:bottom w:val="single" w:sz="4" w:space="1" w:color="auto"/>
        </w:pBdr>
      </w:pPr>
    </w:p>
    <w:p w14:paraId="32174B49" w14:textId="77777777" w:rsidR="00572C94" w:rsidRDefault="00572C94">
      <w:r>
        <w:t>Python dictionaries don’t use .append if you want to add a record.</w:t>
      </w:r>
    </w:p>
    <w:p w14:paraId="3023A213" w14:textId="0C36EC63" w:rsidR="00877FB3" w:rsidRDefault="00572C94" w:rsidP="00572C94">
      <w:pPr>
        <w:pStyle w:val="ListParagraph"/>
        <w:numPr>
          <w:ilvl w:val="0"/>
          <w:numId w:val="25"/>
        </w:numPr>
      </w:pPr>
      <w:r>
        <w:t>Dictionaries use .update as the command.</w:t>
      </w:r>
    </w:p>
    <w:p w14:paraId="3925B181" w14:textId="68FCB083" w:rsidR="00877FB3" w:rsidRDefault="009A67D1">
      <w:r>
        <w:t>Dictionaries use Key+Value for each record, Whereas a list is just a bunch of lines of data.</w:t>
      </w:r>
    </w:p>
    <w:p w14:paraId="1864BFE4" w14:textId="39944A5A" w:rsidR="009A67D1" w:rsidRDefault="009A67D1" w:rsidP="009A67D1">
      <w:pPr>
        <w:pStyle w:val="ListParagraph"/>
        <w:numPr>
          <w:ilvl w:val="0"/>
          <w:numId w:val="25"/>
        </w:numPr>
      </w:pPr>
      <w:r>
        <w:t>To put it another way, a dictionary allows you to add a new column of data type, and a list is just one column.</w:t>
      </w:r>
    </w:p>
    <w:p w14:paraId="40B38AB7" w14:textId="72D40580" w:rsidR="009A67D1" w:rsidRDefault="0069123B" w:rsidP="009A67D1">
      <w:pPr>
        <w:pBdr>
          <w:bottom w:val="single" w:sz="4" w:space="1" w:color="auto"/>
        </w:pBdr>
      </w:pPr>
      <w:r w:rsidRPr="0069123B">
        <w:rPr>
          <w:noProof/>
        </w:rPr>
        <w:drawing>
          <wp:inline distT="0" distB="0" distL="0" distR="0" wp14:anchorId="4AE3FF41" wp14:editId="76CB24B9">
            <wp:extent cx="3658111" cy="743054"/>
            <wp:effectExtent l="19050" t="19050" r="19050" b="19050"/>
            <wp:docPr id="184745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2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43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36E5A" w14:textId="1AF0B198" w:rsidR="006279AA" w:rsidRDefault="006279AA" w:rsidP="009A67D1">
      <w:pPr>
        <w:pBdr>
          <w:bottom w:val="single" w:sz="4" w:space="1" w:color="auto"/>
        </w:pBdr>
      </w:pPr>
      <w:r w:rsidRPr="006279AA">
        <w:rPr>
          <w:noProof/>
        </w:rPr>
        <w:drawing>
          <wp:inline distT="0" distB="0" distL="0" distR="0" wp14:anchorId="1ED9DBED" wp14:editId="0A3F2803">
            <wp:extent cx="5943600" cy="2745105"/>
            <wp:effectExtent l="19050" t="19050" r="19050" b="17145"/>
            <wp:docPr id="190237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3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07E4B" w14:textId="77777777" w:rsidR="006279AA" w:rsidRDefault="006279AA" w:rsidP="009A67D1">
      <w:pPr>
        <w:pBdr>
          <w:bottom w:val="single" w:sz="4" w:space="1" w:color="auto"/>
        </w:pBdr>
      </w:pPr>
    </w:p>
    <w:p w14:paraId="73B12B52" w14:textId="7955FF61" w:rsidR="00BB278D" w:rsidRDefault="00BB278D">
      <w:r>
        <w:t>In Anaconda, NEVER work in Base environment. If you mess it up, it’s REALLY bad.</w:t>
      </w:r>
    </w:p>
    <w:p w14:paraId="4A5E1C4A" w14:textId="1B75F31E" w:rsidR="006E5B96" w:rsidRDefault="00BB278D" w:rsidP="006E5B96">
      <w:pPr>
        <w:pStyle w:val="ListParagraph"/>
        <w:numPr>
          <w:ilvl w:val="0"/>
          <w:numId w:val="25"/>
        </w:numPr>
      </w:pPr>
      <w:r>
        <w:t>Always use Dev environment</w:t>
      </w:r>
    </w:p>
    <w:p w14:paraId="0A45722B" w14:textId="696B09A6" w:rsidR="006E5B96" w:rsidRDefault="006E5B96" w:rsidP="00BB278D">
      <w:pPr>
        <w:pStyle w:val="ListParagraph"/>
        <w:numPr>
          <w:ilvl w:val="0"/>
          <w:numId w:val="25"/>
        </w:numPr>
      </w:pPr>
      <w:r w:rsidRPr="006E5B96">
        <w:rPr>
          <w:noProof/>
        </w:rPr>
        <w:drawing>
          <wp:inline distT="0" distB="0" distL="0" distR="0" wp14:anchorId="67EC3D56" wp14:editId="616378E5">
            <wp:extent cx="2674189" cy="998539"/>
            <wp:effectExtent l="0" t="0" r="0" b="0"/>
            <wp:docPr id="13984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93218" name=""/>
                    <pic:cNvPicPr/>
                  </pic:nvPicPr>
                  <pic:blipFill rotWithShape="1">
                    <a:blip r:embed="rId10"/>
                    <a:srcRect l="1691" t="4405"/>
                    <a:stretch/>
                  </pic:blipFill>
                  <pic:spPr bwMode="auto">
                    <a:xfrm>
                      <a:off x="0" y="0"/>
                      <a:ext cx="2697748" cy="100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7F8A" w14:textId="34864AF6" w:rsidR="00877FB3" w:rsidRDefault="006279AA">
      <w:r>
        <w:t xml:space="preserve">Jupyter notebook makes a localhost temporary server that’s just your computer. It opens in </w:t>
      </w:r>
      <w:r w:rsidR="00BB278D">
        <w:t>the default browser</w:t>
      </w:r>
    </w:p>
    <w:p w14:paraId="74CC965C" w14:textId="7F421896" w:rsidR="00877FB3" w:rsidRDefault="00BB278D">
      <w:r>
        <w:t>If you use Cell in the menu bar, you can clear all outputs</w:t>
      </w:r>
    </w:p>
    <w:p w14:paraId="59732C08" w14:textId="1931E40C" w:rsidR="00BB278D" w:rsidRDefault="00BB278D">
      <w:r>
        <w:t>If you Save in Jupyter Notebook, it saves on your computer</w:t>
      </w:r>
    </w:p>
    <w:p w14:paraId="185F152D" w14:textId="1C18BDE9" w:rsidR="00A51D94" w:rsidRDefault="006E5B96">
      <w:r>
        <w:t>Dot in upper right next to Kernal designates the code is running still. If it’s a circle, it’s not running.</w:t>
      </w:r>
    </w:p>
    <w:p w14:paraId="531CC67B" w14:textId="671DF9F1" w:rsidR="00A51D94" w:rsidRDefault="006E5B96" w:rsidP="006E5B96">
      <w:r w:rsidRPr="006E5B96">
        <w:rPr>
          <w:noProof/>
        </w:rPr>
        <w:drawing>
          <wp:inline distT="0" distB="0" distL="0" distR="0" wp14:anchorId="040A85B8" wp14:editId="7D4F630E">
            <wp:extent cx="1467055" cy="304843"/>
            <wp:effectExtent l="19050" t="19050" r="19050" b="19050"/>
            <wp:docPr id="124596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67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048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697DB" w14:textId="31507AF3" w:rsidR="00463F09" w:rsidRPr="00463F09" w:rsidRDefault="00463F09" w:rsidP="006E5B96">
      <w:pPr>
        <w:rPr>
          <w:b/>
          <w:bCs/>
          <w:sz w:val="44"/>
          <w:szCs w:val="44"/>
        </w:rPr>
      </w:pPr>
      <w:r w:rsidRPr="00463F09">
        <w:rPr>
          <w:b/>
          <w:bCs/>
          <w:sz w:val="44"/>
          <w:szCs w:val="44"/>
        </w:rPr>
        <w:lastRenderedPageBreak/>
        <w:t>MAKE SURE YOU SET YOUR ENVIRONMENT AND INSTALL CORRECT LIBRARIES AT THE BEGINNING</w:t>
      </w:r>
    </w:p>
    <w:p w14:paraId="02639009" w14:textId="77777777" w:rsidR="00463F09" w:rsidRDefault="00463F09" w:rsidP="006E5B96"/>
    <w:p w14:paraId="26ECB041" w14:textId="77777777" w:rsidR="00463F09" w:rsidRDefault="00463F09" w:rsidP="006E5B96"/>
    <w:p w14:paraId="7287D184" w14:textId="77777777" w:rsidR="00463F09" w:rsidRDefault="00463F09" w:rsidP="006E5B96"/>
    <w:p w14:paraId="68BD133E" w14:textId="77777777" w:rsidR="00463F09" w:rsidRDefault="00463F09" w:rsidP="006E5B96"/>
    <w:p w14:paraId="417F00D4" w14:textId="77777777" w:rsidR="00463F09" w:rsidRDefault="00463F09" w:rsidP="006E5B96"/>
    <w:p w14:paraId="4A57402D" w14:textId="77777777" w:rsidR="00463F09" w:rsidRDefault="00463F09" w:rsidP="006E5B96"/>
    <w:p w14:paraId="1AF566B2" w14:textId="1B693C72" w:rsidR="00A51D94" w:rsidRDefault="006E5B96">
      <w:r>
        <w:t>Comix Remix Solution</w:t>
      </w:r>
    </w:p>
    <w:p w14:paraId="5AE1E8E8" w14:textId="283B6197" w:rsidR="006E5B96" w:rsidRDefault="006E5B96">
      <w:r w:rsidRPr="006E5B96">
        <w:rPr>
          <w:noProof/>
        </w:rPr>
        <w:drawing>
          <wp:inline distT="0" distB="0" distL="0" distR="0" wp14:anchorId="091BA39E" wp14:editId="7FFE8540">
            <wp:extent cx="5125165" cy="4505954"/>
            <wp:effectExtent l="19050" t="19050" r="18415" b="28575"/>
            <wp:docPr id="15900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8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505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DE6E0" w14:textId="77777777" w:rsidR="006E5B96" w:rsidRDefault="006E5B96"/>
    <w:p w14:paraId="6605A3E1" w14:textId="77777777" w:rsidR="006E5B96" w:rsidRDefault="006E5B96"/>
    <w:p w14:paraId="4900BD47" w14:textId="77777777" w:rsidR="006E5B96" w:rsidRDefault="006E5B96"/>
    <w:p w14:paraId="4F2AF40E" w14:textId="77777777" w:rsidR="006E5B96" w:rsidRDefault="006E5B96"/>
    <w:p w14:paraId="1544D2CB" w14:textId="77777777" w:rsidR="006E5B96" w:rsidRDefault="006E5B96"/>
    <w:p w14:paraId="13D939F0" w14:textId="77777777" w:rsidR="006E5B96" w:rsidRDefault="006E5B96"/>
    <w:p w14:paraId="31FD5F8F" w14:textId="77777777" w:rsidR="006E5B96" w:rsidRDefault="006E5B96"/>
    <w:p w14:paraId="3B21F13D" w14:textId="77777777" w:rsidR="006E5B96" w:rsidRDefault="006E5B96"/>
    <w:p w14:paraId="01C16BA2" w14:textId="77777777" w:rsidR="006E5B96" w:rsidRDefault="006E5B96"/>
    <w:p w14:paraId="75582A82" w14:textId="77777777" w:rsidR="006E5B96" w:rsidRDefault="006E5B96"/>
    <w:p w14:paraId="55674DBA" w14:textId="77777777" w:rsidR="006E5B96" w:rsidRDefault="006E5B96"/>
    <w:p w14:paraId="4AFE848C" w14:textId="77777777" w:rsidR="006E5B96" w:rsidRDefault="006E5B96"/>
    <w:p w14:paraId="411C4DBC" w14:textId="77777777" w:rsidR="006E5B96" w:rsidRDefault="006E5B96"/>
    <w:p w14:paraId="060E7D7A" w14:textId="77777777" w:rsidR="006E5B96" w:rsidRDefault="006E5B96"/>
    <w:p w14:paraId="4222DBD1" w14:textId="6968F598" w:rsidR="00A51D94" w:rsidRPr="006E5B96" w:rsidRDefault="006E5B96" w:rsidP="006E5B96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6E5B96">
        <w:rPr>
          <w:b/>
          <w:bCs/>
          <w:color w:val="7030A0"/>
          <w:sz w:val="52"/>
          <w:szCs w:val="52"/>
          <w:u w:val="single"/>
        </w:rPr>
        <w:lastRenderedPageBreak/>
        <w:t>Pandas</w:t>
      </w:r>
    </w:p>
    <w:p w14:paraId="1013415E" w14:textId="5706BD5E" w:rsidR="006E5B96" w:rsidRDefault="006E5B96">
      <w:r>
        <w:t>Each column in a DataFrame is a Series</w:t>
      </w:r>
    </w:p>
    <w:p w14:paraId="190EC713" w14:textId="0CA4DFAB" w:rsidR="00A51D94" w:rsidRDefault="006E2037">
      <w:r>
        <w:t>Pandas makes a dataframe out of data. In the In [3] below, it’s using a dictionary that we typed in. Most of the time when we use it, it’ll be using a .csv file, Excel, or .txt file</w:t>
      </w:r>
    </w:p>
    <w:p w14:paraId="072D96CC" w14:textId="3F7C84A9" w:rsidR="006E5B96" w:rsidRDefault="009B32F4">
      <w:r>
        <w:t>Pandas cares about capitalization for the commands. Whether you capitalize variables or not is personal.</w:t>
      </w:r>
    </w:p>
    <w:p w14:paraId="34C118A2" w14:textId="2AB165DF" w:rsidR="009B32F4" w:rsidRDefault="009B32F4" w:rsidP="009B32F4">
      <w:pPr>
        <w:pStyle w:val="ListParagraph"/>
        <w:numPr>
          <w:ilvl w:val="0"/>
          <w:numId w:val="26"/>
        </w:numPr>
      </w:pPr>
      <w:r>
        <w:t>Examples: data_series = pd.Series, painting_df = pd.DataFrame</w:t>
      </w:r>
    </w:p>
    <w:p w14:paraId="66FED3C4" w14:textId="77777777" w:rsidR="009B32F4" w:rsidRDefault="009B32F4"/>
    <w:p w14:paraId="3362BDC5" w14:textId="2CE4EB08" w:rsidR="006E2037" w:rsidRPr="006E2037" w:rsidRDefault="006E2037">
      <w:pPr>
        <w:rPr>
          <w:b/>
          <w:bCs/>
        </w:rPr>
      </w:pPr>
      <w:r w:rsidRPr="006E2037">
        <w:rPr>
          <w:b/>
          <w:bCs/>
        </w:rPr>
        <w:t>Creating Data Frames Solution:</w:t>
      </w:r>
    </w:p>
    <w:p w14:paraId="42816084" w14:textId="6C1ECA83" w:rsidR="006E2037" w:rsidRDefault="006E2037">
      <w:r w:rsidRPr="006E2037">
        <w:rPr>
          <w:noProof/>
        </w:rPr>
        <w:drawing>
          <wp:inline distT="0" distB="0" distL="0" distR="0" wp14:anchorId="744BE6DE" wp14:editId="350A4CC5">
            <wp:extent cx="5943600" cy="4160520"/>
            <wp:effectExtent l="19050" t="19050" r="19050" b="11430"/>
            <wp:docPr id="106324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46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05D06" w14:textId="41D18D1E" w:rsidR="00A51D94" w:rsidRDefault="006E2037">
      <w:r w:rsidRPr="006E2037">
        <w:rPr>
          <w:noProof/>
        </w:rPr>
        <w:drawing>
          <wp:inline distT="0" distB="0" distL="0" distR="0" wp14:anchorId="1F1FA15C" wp14:editId="497A8909">
            <wp:extent cx="5430008" cy="2295845"/>
            <wp:effectExtent l="19050" t="19050" r="18415" b="28575"/>
            <wp:docPr id="104550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1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95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5FD57" w14:textId="77777777" w:rsidR="00A51D94" w:rsidRDefault="00A51D94"/>
    <w:p w14:paraId="5284EEE7" w14:textId="296B8DBA" w:rsidR="0032667E" w:rsidRDefault="0032667E">
      <w:r w:rsidRPr="0032667E">
        <w:rPr>
          <w:highlight w:val="green"/>
        </w:rPr>
        <w:t>7:08pm- installing and using Jupyter notebook previewer in VS Code</w:t>
      </w:r>
    </w:p>
    <w:p w14:paraId="29EF35F4" w14:textId="77777777" w:rsidR="00A51D94" w:rsidRDefault="00A51D94"/>
    <w:p w14:paraId="60DDA097" w14:textId="77777777" w:rsidR="00A51D94" w:rsidRDefault="00A51D94"/>
    <w:p w14:paraId="4BB628E4" w14:textId="77777777" w:rsidR="00A51D94" w:rsidRDefault="00A51D94"/>
    <w:p w14:paraId="3CAADEEC" w14:textId="77777777" w:rsidR="00A51D94" w:rsidRDefault="00A51D94"/>
    <w:p w14:paraId="4AD1913E" w14:textId="39C20AFF" w:rsidR="0032667E" w:rsidRDefault="0032667E">
      <w:r>
        <w:t>DataFrame shop solution:</w:t>
      </w:r>
    </w:p>
    <w:p w14:paraId="1705E113" w14:textId="286F2455" w:rsidR="006E2037" w:rsidRDefault="0032667E">
      <w:r w:rsidRPr="0032667E">
        <w:rPr>
          <w:noProof/>
        </w:rPr>
        <w:drawing>
          <wp:inline distT="0" distB="0" distL="0" distR="0" wp14:anchorId="253A35FA" wp14:editId="0DF2CC42">
            <wp:extent cx="5943600" cy="3209027"/>
            <wp:effectExtent l="19050" t="19050" r="19050" b="10795"/>
            <wp:docPr id="29770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8233" name=""/>
                    <pic:cNvPicPr/>
                  </pic:nvPicPr>
                  <pic:blipFill rotWithShape="1">
                    <a:blip r:embed="rId15"/>
                    <a:srcRect b="21504"/>
                    <a:stretch/>
                  </pic:blipFill>
                  <pic:spPr bwMode="auto">
                    <a:xfrm>
                      <a:off x="0" y="0"/>
                      <a:ext cx="5943600" cy="32090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D17C" w14:textId="1952555D" w:rsidR="006E2037" w:rsidRDefault="0032667E">
      <w:r>
        <w:t>Outputs:</w:t>
      </w:r>
    </w:p>
    <w:p w14:paraId="7F3EBA48" w14:textId="7D875510" w:rsidR="0032667E" w:rsidRDefault="0032667E">
      <w:r w:rsidRPr="0032667E">
        <w:rPr>
          <w:noProof/>
        </w:rPr>
        <w:drawing>
          <wp:inline distT="0" distB="0" distL="0" distR="0" wp14:anchorId="4BD74391" wp14:editId="302E40DF">
            <wp:extent cx="4067743" cy="1991003"/>
            <wp:effectExtent l="19050" t="19050" r="28575" b="28575"/>
            <wp:docPr id="187689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1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1EB4A" w14:textId="5B1C3029" w:rsidR="006E2037" w:rsidRDefault="0032667E">
      <w:r w:rsidRPr="0032667E">
        <w:rPr>
          <w:noProof/>
        </w:rPr>
        <w:drawing>
          <wp:inline distT="0" distB="0" distL="0" distR="0" wp14:anchorId="6370898E" wp14:editId="261C683B">
            <wp:extent cx="2905530" cy="1924319"/>
            <wp:effectExtent l="19050" t="19050" r="9525" b="19050"/>
            <wp:docPr id="4179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12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24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0F337" w14:textId="77777777" w:rsidR="006E2037" w:rsidRDefault="006E2037"/>
    <w:p w14:paraId="048EA0C3" w14:textId="77777777" w:rsidR="006E2037" w:rsidRDefault="006E2037"/>
    <w:p w14:paraId="71355F94" w14:textId="77777777" w:rsidR="006E2037" w:rsidRDefault="006E2037"/>
    <w:p w14:paraId="5AD46A4A" w14:textId="77777777" w:rsidR="006E2037" w:rsidRDefault="006E2037"/>
    <w:p w14:paraId="38D49CC5" w14:textId="77777777" w:rsidR="006E2037" w:rsidRDefault="006E2037"/>
    <w:p w14:paraId="3B11E4D8" w14:textId="77777777" w:rsidR="006E2037" w:rsidRDefault="006E2037"/>
    <w:p w14:paraId="648C14FB" w14:textId="77777777" w:rsidR="006E2037" w:rsidRDefault="006E2037"/>
    <w:p w14:paraId="43FA7946" w14:textId="36106718" w:rsidR="006E2037" w:rsidRPr="00C8188D" w:rsidRDefault="00E006CB" w:rsidP="00C8188D">
      <w:pPr>
        <w:jc w:val="center"/>
        <w:rPr>
          <w:b/>
          <w:bCs/>
          <w:sz w:val="40"/>
          <w:szCs w:val="40"/>
          <w:u w:val="single"/>
        </w:rPr>
      </w:pPr>
      <w:r w:rsidRPr="00C8188D">
        <w:rPr>
          <w:b/>
          <w:bCs/>
          <w:sz w:val="40"/>
          <w:szCs w:val="40"/>
          <w:u w:val="single"/>
        </w:rPr>
        <w:lastRenderedPageBreak/>
        <w:t>Pandas functions:</w:t>
      </w:r>
    </w:p>
    <w:p w14:paraId="5F0012E7" w14:textId="2F668FA1" w:rsidR="00F36DE1" w:rsidRDefault="00E006CB">
      <w:r>
        <w:t xml:space="preserve">head() shows </w:t>
      </w:r>
      <w:r w:rsidRPr="00E006CB">
        <w:t>minified version of a much larger table</w:t>
      </w:r>
      <w:r w:rsidR="00F36DE1">
        <w:t>. First 5 rows by default. You can put a number in the par</w:t>
      </w:r>
      <w:r w:rsidR="006F7545">
        <w:t>en</w:t>
      </w:r>
      <w:r w:rsidR="00F36DE1">
        <w:t>theses if you want a different number of rows.</w:t>
      </w:r>
    </w:p>
    <w:p w14:paraId="48A30C3E" w14:textId="10206E18" w:rsidR="00E006CB" w:rsidRDefault="00E006CB">
      <w:r w:rsidRPr="00E006CB">
        <w:rPr>
          <w:noProof/>
        </w:rPr>
        <w:drawing>
          <wp:inline distT="0" distB="0" distL="0" distR="0" wp14:anchorId="26FE2B52" wp14:editId="0D649BAD">
            <wp:extent cx="5943600" cy="4286885"/>
            <wp:effectExtent l="19050" t="19050" r="19050" b="18415"/>
            <wp:docPr id="67770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05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057E0" w14:textId="77777777" w:rsidR="006E2037" w:rsidRDefault="006E2037"/>
    <w:p w14:paraId="41C202C1" w14:textId="001EEC88" w:rsidR="006E2037" w:rsidRDefault="00E006CB" w:rsidP="00E006CB">
      <w:r>
        <w:t>describe() prints out a DataFrame containing some analysis of the table and its columns.</w:t>
      </w:r>
    </w:p>
    <w:p w14:paraId="087A9908" w14:textId="31F0351D" w:rsidR="006E2037" w:rsidRDefault="00E006CB">
      <w:r w:rsidRPr="00E006CB">
        <w:rPr>
          <w:noProof/>
        </w:rPr>
        <w:drawing>
          <wp:inline distT="0" distB="0" distL="0" distR="0" wp14:anchorId="673259BF" wp14:editId="001F77F6">
            <wp:extent cx="5268942" cy="3754121"/>
            <wp:effectExtent l="19050" t="19050" r="27305" b="17780"/>
            <wp:docPr id="19631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9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178" cy="3755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1EA1" w14:textId="77777777" w:rsidR="006E2037" w:rsidRDefault="006E2037"/>
    <w:p w14:paraId="6691D9C6" w14:textId="3D6CAE7C" w:rsidR="00E006CB" w:rsidRDefault="00E006CB">
      <w:r>
        <w:t>mean() computes the average of a set</w:t>
      </w:r>
    </w:p>
    <w:p w14:paraId="699F605E" w14:textId="7B70B4F8" w:rsidR="00E006CB" w:rsidRDefault="00E006CB">
      <w:r w:rsidRPr="00E006CB">
        <w:rPr>
          <w:noProof/>
        </w:rPr>
        <w:drawing>
          <wp:inline distT="0" distB="0" distL="0" distR="0" wp14:anchorId="2DDB8694" wp14:editId="7C8DBAB5">
            <wp:extent cx="5943600" cy="1557655"/>
            <wp:effectExtent l="19050" t="19050" r="19050" b="23495"/>
            <wp:docPr id="21330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9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6E986" w14:textId="77777777" w:rsidR="00E006CB" w:rsidRDefault="00E006CB"/>
    <w:p w14:paraId="646364B6" w14:textId="21CAB5EE" w:rsidR="00E006CB" w:rsidRDefault="00E006CB">
      <w:r>
        <w:t>sum() adds the values</w:t>
      </w:r>
    </w:p>
    <w:p w14:paraId="7831D13F" w14:textId="2410A547" w:rsidR="00E006CB" w:rsidRDefault="00463F09">
      <w:r w:rsidRPr="00463F09">
        <w:rPr>
          <w:noProof/>
        </w:rPr>
        <w:drawing>
          <wp:inline distT="0" distB="0" distL="0" distR="0" wp14:anchorId="2DA16C03" wp14:editId="6C79EA96">
            <wp:extent cx="5943600" cy="1334770"/>
            <wp:effectExtent l="19050" t="19050" r="19050" b="17780"/>
            <wp:docPr id="96168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5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E4E09" w14:textId="77777777" w:rsidR="00E006CB" w:rsidRDefault="00E006CB"/>
    <w:p w14:paraId="157153C4" w14:textId="1D010E58" w:rsidR="00E006CB" w:rsidRDefault="00F36DE1">
      <w:r>
        <w:t>unique() returns each unique value in a series</w:t>
      </w:r>
    </w:p>
    <w:p w14:paraId="281CDA33" w14:textId="6439E789" w:rsidR="00E006CB" w:rsidRDefault="00F36DE1">
      <w:r w:rsidRPr="00F36DE1">
        <w:rPr>
          <w:noProof/>
        </w:rPr>
        <w:drawing>
          <wp:inline distT="0" distB="0" distL="0" distR="0" wp14:anchorId="7364CA3F" wp14:editId="6B4659F0">
            <wp:extent cx="5943600" cy="2595880"/>
            <wp:effectExtent l="19050" t="19050" r="19050" b="13970"/>
            <wp:docPr id="142175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40DAD" w14:textId="77777777" w:rsidR="00E006CB" w:rsidRDefault="00E006CB"/>
    <w:p w14:paraId="5DAD0B1D" w14:textId="1958ADCC" w:rsidR="00E006CB" w:rsidRDefault="00F36DE1">
      <w:r>
        <w:t>value_counts returns a list of unique values, and a count of how many times each unique value appears</w:t>
      </w:r>
    </w:p>
    <w:p w14:paraId="0207D2F0" w14:textId="3DC5271C" w:rsidR="00E006CB" w:rsidRDefault="00F36DE1">
      <w:r w:rsidRPr="00F36DE1">
        <w:rPr>
          <w:noProof/>
        </w:rPr>
        <w:drawing>
          <wp:inline distT="0" distB="0" distL="0" distR="0" wp14:anchorId="16501DCE" wp14:editId="22B3BA7A">
            <wp:extent cx="5943600" cy="1729740"/>
            <wp:effectExtent l="19050" t="19050" r="19050" b="22860"/>
            <wp:docPr id="190422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9964" w14:textId="77777777" w:rsidR="00E006CB" w:rsidRDefault="00E006CB"/>
    <w:p w14:paraId="18F1F223" w14:textId="77777777" w:rsidR="00E006CB" w:rsidRDefault="00E006CB"/>
    <w:p w14:paraId="60791AB3" w14:textId="6684A60F" w:rsidR="00E006CB" w:rsidRDefault="00C23E92">
      <w:r>
        <w:lastRenderedPageBreak/>
        <w:t>New columns based on a calculation:</w:t>
      </w:r>
    </w:p>
    <w:p w14:paraId="0EA63C9D" w14:textId="4C2B760D" w:rsidR="00C23E92" w:rsidRDefault="00C23E92">
      <w:r w:rsidRPr="00C23E92">
        <w:rPr>
          <w:noProof/>
        </w:rPr>
        <w:drawing>
          <wp:inline distT="0" distB="0" distL="0" distR="0" wp14:anchorId="30943907" wp14:editId="41E633AF">
            <wp:extent cx="5943600" cy="2267585"/>
            <wp:effectExtent l="19050" t="19050" r="19050" b="18415"/>
            <wp:docPr id="1415794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9AA87" w14:textId="206EF5D3" w:rsidR="00E006CB" w:rsidRDefault="00C23E92">
      <w:r>
        <w:t>Line 1- Create variable series of data based on calculation</w:t>
      </w:r>
    </w:p>
    <w:p w14:paraId="3BBE6601" w14:textId="29B93F1D" w:rsidR="00C23E92" w:rsidRDefault="00C23E92">
      <w:r>
        <w:t>Line 2- make a column, and assign it to hold the variable series in line 1</w:t>
      </w:r>
    </w:p>
    <w:p w14:paraId="7FD0CE30" w14:textId="206EE258" w:rsidR="00C23E92" w:rsidRDefault="00C23E92">
      <w:r>
        <w:t>Line 4- Print the top 5 rows of the data set.</w:t>
      </w:r>
    </w:p>
    <w:p w14:paraId="435FB027" w14:textId="77777777" w:rsidR="006F7545" w:rsidRDefault="006F7545"/>
    <w:p w14:paraId="25C46E02" w14:textId="368264BE" w:rsidR="006E2037" w:rsidRDefault="00E006CB">
      <w:r>
        <w:t>You can use Pandas functions on a series (single column)</w:t>
      </w:r>
    </w:p>
    <w:p w14:paraId="1FF8241E" w14:textId="07C50704" w:rsidR="006E2037" w:rsidRDefault="00E006CB">
      <w:r w:rsidRPr="00E006CB">
        <w:rPr>
          <w:noProof/>
        </w:rPr>
        <w:drawing>
          <wp:inline distT="0" distB="0" distL="0" distR="0" wp14:anchorId="2CAADEE6" wp14:editId="19BA7212">
            <wp:extent cx="5943600" cy="2264410"/>
            <wp:effectExtent l="19050" t="19050" r="19050" b="21590"/>
            <wp:docPr id="151249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90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56FDA" w14:textId="77777777" w:rsidR="006E2037" w:rsidRDefault="006E2037"/>
    <w:p w14:paraId="4EEA6AF6" w14:textId="47C82EE2" w:rsidR="006E2037" w:rsidRDefault="00E006CB">
      <w:r>
        <w:t>Or you can use functions on multiple series as well.</w:t>
      </w:r>
    </w:p>
    <w:p w14:paraId="5204A420" w14:textId="2BD852E7" w:rsidR="00F36DE1" w:rsidRDefault="00F36DE1">
      <w:r>
        <w:t xml:space="preserve">Double brackets in example below </w:t>
      </w:r>
      <w:r w:rsidR="006F7545">
        <w:t>are</w:t>
      </w:r>
      <w:r>
        <w:t xml:space="preserve"> because it’s a list of lists.</w:t>
      </w:r>
    </w:p>
    <w:p w14:paraId="0BB0FF0A" w14:textId="04F54FD7" w:rsidR="00E006CB" w:rsidRDefault="00E006CB">
      <w:r w:rsidRPr="00E006CB">
        <w:rPr>
          <w:noProof/>
        </w:rPr>
        <w:drawing>
          <wp:inline distT="0" distB="0" distL="0" distR="0" wp14:anchorId="4DE047CD" wp14:editId="2CB49AC4">
            <wp:extent cx="5427874" cy="2905304"/>
            <wp:effectExtent l="19050" t="19050" r="20955" b="9525"/>
            <wp:docPr id="153168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81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0313" cy="2917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80F34" w14:textId="0D01AC1A" w:rsidR="006E2037" w:rsidRDefault="006F7545">
      <w:r>
        <w:lastRenderedPageBreak/>
        <w:t>In Jupyter, if you type a period and hit tab, it’ll show a dropdown of options to type after the period.</w:t>
      </w:r>
    </w:p>
    <w:p w14:paraId="5E545D36" w14:textId="77777777" w:rsidR="006E2037" w:rsidRDefault="006E2037"/>
    <w:p w14:paraId="4B5735CD" w14:textId="5A63D169" w:rsidR="006E2037" w:rsidRPr="002D1807" w:rsidRDefault="002D1807">
      <w:pPr>
        <w:rPr>
          <w:b/>
          <w:bCs/>
          <w:sz w:val="32"/>
          <w:szCs w:val="32"/>
        </w:rPr>
      </w:pPr>
      <w:r w:rsidRPr="002D1807">
        <w:rPr>
          <w:b/>
          <w:bCs/>
          <w:sz w:val="32"/>
          <w:szCs w:val="32"/>
        </w:rPr>
        <w:t>Modifying Columns:</w:t>
      </w:r>
    </w:p>
    <w:p w14:paraId="08857AF8" w14:textId="77777777" w:rsidR="006E2037" w:rsidRDefault="006E2037"/>
    <w:p w14:paraId="7FA821F8" w14:textId="481E80CE" w:rsidR="002D1807" w:rsidRDefault="002D1807">
      <w:r>
        <w:t>rename() renames a column</w:t>
      </w:r>
    </w:p>
    <w:p w14:paraId="14D07F4A" w14:textId="2EA01D93" w:rsidR="00C8188D" w:rsidRDefault="00C8188D" w:rsidP="00C8188D">
      <w:pPr>
        <w:pStyle w:val="ListParagraph"/>
        <w:numPr>
          <w:ilvl w:val="0"/>
          <w:numId w:val="26"/>
        </w:numPr>
      </w:pPr>
      <w:r>
        <w:t>What it is is on the left, new name on right</w:t>
      </w:r>
    </w:p>
    <w:p w14:paraId="75AA1134" w14:textId="28ECEA42" w:rsidR="00C8188D" w:rsidRDefault="00C8188D">
      <w:r w:rsidRPr="00C8188D">
        <w:rPr>
          <w:noProof/>
        </w:rPr>
        <w:drawing>
          <wp:inline distT="0" distB="0" distL="0" distR="0" wp14:anchorId="0D9291E3" wp14:editId="348D79A7">
            <wp:extent cx="5943600" cy="2196465"/>
            <wp:effectExtent l="19050" t="19050" r="19050" b="13335"/>
            <wp:docPr id="1011784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53AD1" w14:textId="77777777" w:rsidR="00C8188D" w:rsidRDefault="00C8188D"/>
    <w:p w14:paraId="1B46DC79" w14:textId="39FA972F" w:rsidR="002D1807" w:rsidRDefault="002D1807">
      <w:r>
        <w:t>.columns prints an object</w:t>
      </w:r>
      <w:r w:rsidR="00C8188D">
        <w:t xml:space="preserve"> that lists the column names</w:t>
      </w:r>
      <w:r w:rsidR="00A55FAA">
        <w:t xml:space="preserve">. </w:t>
      </w:r>
      <w:r w:rsidR="00A55FAA" w:rsidRPr="00A55FAA">
        <w:rPr>
          <w:b/>
          <w:bCs/>
        </w:rPr>
        <w:t>NO PARENTHESES</w:t>
      </w:r>
      <w:r w:rsidR="00A55FAA">
        <w:rPr>
          <w:b/>
          <w:bCs/>
        </w:rPr>
        <w:t>.</w:t>
      </w:r>
    </w:p>
    <w:p w14:paraId="23829602" w14:textId="5540353A" w:rsidR="006E2037" w:rsidRDefault="002D1807">
      <w:r w:rsidRPr="002D1807">
        <w:rPr>
          <w:noProof/>
        </w:rPr>
        <w:drawing>
          <wp:inline distT="0" distB="0" distL="0" distR="0" wp14:anchorId="1BA3F03D" wp14:editId="5353FEA5">
            <wp:extent cx="5943600" cy="725805"/>
            <wp:effectExtent l="19050" t="19050" r="19050" b="17145"/>
            <wp:docPr id="1335187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5BFE8" w14:textId="77777777" w:rsidR="006E2037" w:rsidRDefault="006E2037"/>
    <w:p w14:paraId="2BBEEF1A" w14:textId="11EED167" w:rsidR="00C8188D" w:rsidRDefault="00C8188D">
      <w:r>
        <w:t>Reorganizing column order</w:t>
      </w:r>
    </w:p>
    <w:p w14:paraId="5C4D48F5" w14:textId="262971DB" w:rsidR="006E2037" w:rsidRDefault="00C8188D">
      <w:r w:rsidRPr="00C8188D">
        <w:rPr>
          <w:noProof/>
        </w:rPr>
        <w:drawing>
          <wp:inline distT="0" distB="0" distL="0" distR="0" wp14:anchorId="7584D30E" wp14:editId="447485A9">
            <wp:extent cx="5943600" cy="2348865"/>
            <wp:effectExtent l="19050" t="19050" r="19050" b="13335"/>
            <wp:docPr id="1232600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20613" w14:textId="77777777" w:rsidR="006E2037" w:rsidRDefault="006E2037"/>
    <w:p w14:paraId="412A9B10" w14:textId="77777777" w:rsidR="006E2037" w:rsidRDefault="006E2037"/>
    <w:p w14:paraId="77DDE379" w14:textId="77777777" w:rsidR="006E2037" w:rsidRDefault="006E2037"/>
    <w:p w14:paraId="5F08CDF8" w14:textId="77777777" w:rsidR="006E2037" w:rsidRDefault="006E2037"/>
    <w:p w14:paraId="79A807A3" w14:textId="77777777" w:rsidR="006E2037" w:rsidRDefault="006E2037"/>
    <w:p w14:paraId="52B0DEF6" w14:textId="77777777" w:rsidR="006E2037" w:rsidRDefault="006E2037"/>
    <w:p w14:paraId="7F29B666" w14:textId="77777777" w:rsidR="006E2037" w:rsidRDefault="006E2037"/>
    <w:p w14:paraId="12881537" w14:textId="77777777" w:rsidR="006E2037" w:rsidRDefault="006E2037"/>
    <w:p w14:paraId="3D40DF85" w14:textId="77777777" w:rsidR="006E2037" w:rsidRDefault="006E2037"/>
    <w:p w14:paraId="31EFC730" w14:textId="77777777" w:rsidR="006E2037" w:rsidRDefault="006E2037"/>
    <w:p w14:paraId="1B52DFF5" w14:textId="77777777" w:rsidR="006E2037" w:rsidRDefault="006E2037"/>
    <w:p w14:paraId="552C9D3C" w14:textId="0ADF9204" w:rsidR="006E2037" w:rsidRPr="00C8188D" w:rsidRDefault="00C8188D">
      <w:pPr>
        <w:rPr>
          <w:b/>
          <w:bCs/>
        </w:rPr>
      </w:pPr>
      <w:r w:rsidRPr="00C8188D">
        <w:rPr>
          <w:b/>
          <w:bCs/>
          <w:sz w:val="32"/>
          <w:szCs w:val="32"/>
        </w:rPr>
        <w:lastRenderedPageBreak/>
        <w:t>Reading/Writing csv files</w:t>
      </w:r>
      <w:r>
        <w:rPr>
          <w:b/>
          <w:bCs/>
          <w:sz w:val="32"/>
          <w:szCs w:val="32"/>
        </w:rPr>
        <w:t>:</w:t>
      </w:r>
    </w:p>
    <w:p w14:paraId="242510EC" w14:textId="77777777" w:rsidR="006E2037" w:rsidRDefault="006E2037"/>
    <w:p w14:paraId="4E33CCAF" w14:textId="3B139371" w:rsidR="006E2037" w:rsidRDefault="00C8188D">
      <w:r>
        <w:t>Reading:</w:t>
      </w:r>
    </w:p>
    <w:p w14:paraId="1294FDCA" w14:textId="510D5A7C" w:rsidR="00C8188D" w:rsidRDefault="00C8188D">
      <w:r w:rsidRPr="00C8188D">
        <w:rPr>
          <w:noProof/>
        </w:rPr>
        <w:drawing>
          <wp:inline distT="0" distB="0" distL="0" distR="0" wp14:anchorId="09C30A65" wp14:editId="1A5C26A1">
            <wp:extent cx="5943600" cy="3143250"/>
            <wp:effectExtent l="19050" t="19050" r="19050" b="19050"/>
            <wp:docPr id="1582763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9D9CE" w14:textId="71D28384" w:rsidR="006E2037" w:rsidRDefault="00C8188D">
      <w:r>
        <w:t>Encoding is mostly not required, but you can add it if you get an error message.</w:t>
      </w:r>
    </w:p>
    <w:p w14:paraId="31E9DB79" w14:textId="77777777" w:rsidR="006E2037" w:rsidRDefault="006E2037"/>
    <w:p w14:paraId="4A200F9C" w14:textId="4F11FB3B" w:rsidR="006E2037" w:rsidRDefault="00C8188D">
      <w:r>
        <w:t>Writing:</w:t>
      </w:r>
    </w:p>
    <w:p w14:paraId="4905221D" w14:textId="033F6D5F" w:rsidR="00C8188D" w:rsidRDefault="00C8188D">
      <w:r w:rsidRPr="00C8188D">
        <w:rPr>
          <w:noProof/>
        </w:rPr>
        <w:drawing>
          <wp:inline distT="0" distB="0" distL="0" distR="0" wp14:anchorId="4E79E2D7" wp14:editId="485479D9">
            <wp:extent cx="5943600" cy="472440"/>
            <wp:effectExtent l="19050" t="19050" r="19050" b="22860"/>
            <wp:docPr id="2723400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A41EA" w14:textId="77777777" w:rsidR="006E2037" w:rsidRDefault="006E2037"/>
    <w:p w14:paraId="5BA00761" w14:textId="77777777" w:rsidR="006E2037" w:rsidRDefault="006E2037"/>
    <w:p w14:paraId="107C01A0" w14:textId="77777777" w:rsidR="00C8188D" w:rsidRDefault="00C8188D"/>
    <w:p w14:paraId="250255D8" w14:textId="77777777" w:rsidR="00C8188D" w:rsidRDefault="00C8188D"/>
    <w:p w14:paraId="624C58B0" w14:textId="77777777" w:rsidR="00C8188D" w:rsidRDefault="00C8188D"/>
    <w:p w14:paraId="014488E1" w14:textId="77777777" w:rsidR="00C8188D" w:rsidRDefault="00C8188D"/>
    <w:p w14:paraId="6C3ECB58" w14:textId="77777777" w:rsidR="00C8188D" w:rsidRDefault="00C8188D"/>
    <w:p w14:paraId="21DDFF99" w14:textId="77777777" w:rsidR="00C8188D" w:rsidRDefault="00C8188D"/>
    <w:p w14:paraId="7FE3D4B1" w14:textId="77777777" w:rsidR="00C8188D" w:rsidRDefault="00C8188D"/>
    <w:p w14:paraId="21C211A6" w14:textId="77777777" w:rsidR="00C8188D" w:rsidRDefault="00C8188D"/>
    <w:p w14:paraId="026A2C03" w14:textId="77777777" w:rsidR="00C8188D" w:rsidRDefault="00C8188D"/>
    <w:p w14:paraId="009C2CE1" w14:textId="77777777" w:rsidR="00C8188D" w:rsidRDefault="00C8188D"/>
    <w:p w14:paraId="76A160AC" w14:textId="77777777" w:rsidR="00C8188D" w:rsidRDefault="00C8188D"/>
    <w:p w14:paraId="2176413F" w14:textId="77777777" w:rsidR="00C8188D" w:rsidRDefault="00C8188D"/>
    <w:p w14:paraId="50F76011" w14:textId="77777777" w:rsidR="00C8188D" w:rsidRDefault="00C8188D"/>
    <w:p w14:paraId="0B6B4A12" w14:textId="77777777" w:rsidR="00C8188D" w:rsidRDefault="00C8188D"/>
    <w:p w14:paraId="1C01AF1E" w14:textId="77777777" w:rsidR="00C8188D" w:rsidRDefault="00C8188D"/>
    <w:p w14:paraId="4E1479F7" w14:textId="77777777" w:rsidR="00C8188D" w:rsidRDefault="00C8188D"/>
    <w:p w14:paraId="143CAACF" w14:textId="77777777" w:rsidR="00C8188D" w:rsidRDefault="00C8188D"/>
    <w:p w14:paraId="7E7E595A" w14:textId="77777777" w:rsidR="00C8188D" w:rsidRDefault="00C8188D"/>
    <w:p w14:paraId="5EB55D9D" w14:textId="77777777" w:rsidR="00C8188D" w:rsidRDefault="00C8188D"/>
    <w:p w14:paraId="07743159" w14:textId="77777777" w:rsidR="00C8188D" w:rsidRDefault="00C8188D"/>
    <w:p w14:paraId="7FC9729D" w14:textId="77777777" w:rsidR="00C8188D" w:rsidRDefault="00C8188D"/>
    <w:p w14:paraId="7DF91714" w14:textId="77777777" w:rsidR="00C8188D" w:rsidRDefault="00C8188D"/>
    <w:p w14:paraId="7522E288" w14:textId="77777777" w:rsidR="00C8188D" w:rsidRDefault="00C8188D"/>
    <w:p w14:paraId="552EB3CC" w14:textId="5EC08BD1" w:rsidR="006E2037" w:rsidRDefault="00C8188D">
      <w:r>
        <w:lastRenderedPageBreak/>
        <w:t xml:space="preserve">Comic Books </w:t>
      </w:r>
      <w:r w:rsidR="005E7281">
        <w:t xml:space="preserve">pt 1 </w:t>
      </w:r>
      <w:r>
        <w:t>solution:</w:t>
      </w:r>
    </w:p>
    <w:p w14:paraId="4635AEE0" w14:textId="559FE790" w:rsidR="00C8188D" w:rsidRDefault="00C8188D">
      <w:r w:rsidRPr="00C8188D">
        <w:rPr>
          <w:noProof/>
        </w:rPr>
        <w:drawing>
          <wp:inline distT="0" distB="0" distL="0" distR="0" wp14:anchorId="72836AFB" wp14:editId="56A7C04E">
            <wp:extent cx="5487166" cy="4382112"/>
            <wp:effectExtent l="19050" t="19050" r="18415" b="19050"/>
            <wp:docPr id="3455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3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821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EE000" w14:textId="7480BBAC" w:rsidR="006E2037" w:rsidRDefault="006E2037"/>
    <w:p w14:paraId="569AC69F" w14:textId="77777777" w:rsidR="00C309D2" w:rsidRDefault="00C309D2"/>
    <w:p w14:paraId="6A9E0929" w14:textId="77777777" w:rsidR="00C309D2" w:rsidRDefault="00C309D2"/>
    <w:p w14:paraId="61A1D9BC" w14:textId="77777777" w:rsidR="00C309D2" w:rsidRDefault="00C309D2"/>
    <w:p w14:paraId="20AEEB24" w14:textId="77777777" w:rsidR="00C309D2" w:rsidRDefault="00C309D2"/>
    <w:p w14:paraId="457E6D34" w14:textId="77777777" w:rsidR="00C309D2" w:rsidRDefault="00C309D2"/>
    <w:p w14:paraId="39221E9C" w14:textId="77777777" w:rsidR="00C309D2" w:rsidRDefault="00C309D2"/>
    <w:p w14:paraId="4550D936" w14:textId="77777777" w:rsidR="00C309D2" w:rsidRDefault="00C309D2"/>
    <w:p w14:paraId="10C7CCD6" w14:textId="77777777" w:rsidR="00C309D2" w:rsidRDefault="00C309D2"/>
    <w:p w14:paraId="013D3C97" w14:textId="77777777" w:rsidR="00C309D2" w:rsidRDefault="00C309D2"/>
    <w:p w14:paraId="276B32B1" w14:textId="77777777" w:rsidR="00C309D2" w:rsidRDefault="00C309D2"/>
    <w:p w14:paraId="34207AEC" w14:textId="77777777" w:rsidR="00C309D2" w:rsidRDefault="00C309D2"/>
    <w:p w14:paraId="0EF899E2" w14:textId="77777777" w:rsidR="00C309D2" w:rsidRDefault="00C309D2"/>
    <w:p w14:paraId="563467E0" w14:textId="77777777" w:rsidR="00C309D2" w:rsidRDefault="00C309D2"/>
    <w:p w14:paraId="1925F515" w14:textId="77777777" w:rsidR="00C309D2" w:rsidRDefault="00C309D2"/>
    <w:p w14:paraId="5D09E933" w14:textId="77777777" w:rsidR="00C309D2" w:rsidRDefault="00C309D2"/>
    <w:p w14:paraId="32275226" w14:textId="77777777" w:rsidR="00C309D2" w:rsidRDefault="00C309D2"/>
    <w:p w14:paraId="44D4104F" w14:textId="77777777" w:rsidR="00C309D2" w:rsidRDefault="00C309D2"/>
    <w:p w14:paraId="257357DC" w14:textId="77777777" w:rsidR="00C309D2" w:rsidRDefault="00C309D2"/>
    <w:p w14:paraId="3F714895" w14:textId="77777777" w:rsidR="00C309D2" w:rsidRDefault="00C309D2"/>
    <w:p w14:paraId="5811B02A" w14:textId="77777777" w:rsidR="00C309D2" w:rsidRDefault="00C309D2"/>
    <w:p w14:paraId="4DEBAB07" w14:textId="77777777" w:rsidR="00C309D2" w:rsidRDefault="00C309D2"/>
    <w:p w14:paraId="41E477A2" w14:textId="77777777" w:rsidR="00C309D2" w:rsidRDefault="00C309D2"/>
    <w:p w14:paraId="2AD17049" w14:textId="77777777" w:rsidR="00C309D2" w:rsidRDefault="00C309D2"/>
    <w:p w14:paraId="47497F33" w14:textId="77777777" w:rsidR="00C309D2" w:rsidRDefault="00C309D2"/>
    <w:p w14:paraId="430D355A" w14:textId="77777777" w:rsidR="00C309D2" w:rsidRDefault="00C309D2"/>
    <w:p w14:paraId="05E51717" w14:textId="7FFEE2AF" w:rsidR="00C309D2" w:rsidRDefault="00C309D2">
      <w:r>
        <w:lastRenderedPageBreak/>
        <w:t>Comic Books pt 2 solution:</w:t>
      </w:r>
    </w:p>
    <w:p w14:paraId="18A0BA30" w14:textId="56A9CB52" w:rsidR="00C8188D" w:rsidRDefault="00C309D2">
      <w:r w:rsidRPr="00C309D2">
        <w:rPr>
          <w:noProof/>
        </w:rPr>
        <w:drawing>
          <wp:inline distT="0" distB="0" distL="0" distR="0" wp14:anchorId="4AE9E34D" wp14:editId="437D9848">
            <wp:extent cx="5515745" cy="1800476"/>
            <wp:effectExtent l="19050" t="19050" r="27940" b="28575"/>
            <wp:docPr id="1633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5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00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8F280" w14:textId="639135FC" w:rsidR="00C8188D" w:rsidRDefault="00C309D2">
      <w:r w:rsidRPr="00C309D2">
        <w:rPr>
          <w:noProof/>
        </w:rPr>
        <w:drawing>
          <wp:inline distT="0" distB="0" distL="0" distR="0" wp14:anchorId="54D1008D" wp14:editId="146A16C6">
            <wp:extent cx="5943600" cy="4565650"/>
            <wp:effectExtent l="19050" t="19050" r="19050" b="25400"/>
            <wp:docPr id="79056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0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EF71B" w14:textId="0E3B38FE" w:rsidR="00C8188D" w:rsidRDefault="005E7281" w:rsidP="00A770BA">
      <w:pPr>
        <w:ind w:left="450" w:hanging="450"/>
      </w:pPr>
      <w:r>
        <w:t>Last chunk (In [5]) makes a new data frame</w:t>
      </w:r>
      <w:r w:rsidR="00A770BA">
        <w:t xml:space="preserve"> dictionary</w:t>
      </w:r>
      <w:r>
        <w:t>, making new keys and pulling values out of already ran code.</w:t>
      </w:r>
    </w:p>
    <w:p w14:paraId="22D0A0FF" w14:textId="3DC5335D" w:rsidR="00AF064A" w:rsidRDefault="00AF064A" w:rsidP="00AF064A">
      <w:pPr>
        <w:pStyle w:val="ListParagraph"/>
        <w:numPr>
          <w:ilvl w:val="0"/>
          <w:numId w:val="26"/>
        </w:numPr>
      </w:pPr>
      <w:r>
        <w:t>Square brackets required around the value for the first key.</w:t>
      </w:r>
    </w:p>
    <w:p w14:paraId="244F3B4E" w14:textId="3A1970BF" w:rsidR="005E7281" w:rsidRDefault="00C61E70" w:rsidP="00C61E70">
      <w:pPr>
        <w:pStyle w:val="ListParagraph"/>
        <w:numPr>
          <w:ilvl w:val="0"/>
          <w:numId w:val="26"/>
        </w:numPr>
      </w:pPr>
      <w:r>
        <w:t>This allows you to break out data into a different file (ie: count of authors by year).</w:t>
      </w:r>
    </w:p>
    <w:p w14:paraId="38DDC7D6" w14:textId="77777777" w:rsidR="00C8188D" w:rsidRDefault="00C8188D"/>
    <w:p w14:paraId="01AD54EF" w14:textId="42042999" w:rsidR="00C8188D" w:rsidRDefault="005E7281">
      <w:r>
        <w:t>Carson the Guru’s wisdom:</w:t>
      </w:r>
    </w:p>
    <w:p w14:paraId="2151BBD5" w14:textId="5B1CAF74" w:rsidR="00C8188D" w:rsidRPr="00463956" w:rsidRDefault="00C309D2">
      <w:pPr>
        <w:rPr>
          <w:highlight w:val="lightGray"/>
        </w:rPr>
      </w:pPr>
      <w:r w:rsidRPr="00463956">
        <w:rPr>
          <w:highlight w:val="lightGray"/>
        </w:rPr>
        <w:t>Pandas has 4 data types</w:t>
      </w:r>
    </w:p>
    <w:p w14:paraId="22F46F7C" w14:textId="2401C284" w:rsidR="00C8188D" w:rsidRPr="00463956" w:rsidRDefault="00C309D2" w:rsidP="00463956">
      <w:pPr>
        <w:pStyle w:val="ListParagraph"/>
        <w:numPr>
          <w:ilvl w:val="0"/>
          <w:numId w:val="27"/>
        </w:numPr>
        <w:rPr>
          <w:highlight w:val="lightGray"/>
        </w:rPr>
      </w:pPr>
      <w:r w:rsidRPr="00463956">
        <w:rPr>
          <w:highlight w:val="lightGray"/>
        </w:rPr>
        <w:t>Object (same as string in python)</w:t>
      </w:r>
    </w:p>
    <w:p w14:paraId="6C3CFE52" w14:textId="7BA1B94F" w:rsidR="00C309D2" w:rsidRPr="00463956" w:rsidRDefault="00C309D2" w:rsidP="00463956">
      <w:pPr>
        <w:pStyle w:val="ListParagraph"/>
        <w:numPr>
          <w:ilvl w:val="0"/>
          <w:numId w:val="27"/>
        </w:numPr>
        <w:rPr>
          <w:highlight w:val="lightGray"/>
        </w:rPr>
      </w:pPr>
      <w:r w:rsidRPr="00463956">
        <w:rPr>
          <w:highlight w:val="lightGray"/>
        </w:rPr>
        <w:t>Int 64</w:t>
      </w:r>
    </w:p>
    <w:p w14:paraId="1FDF01CF" w14:textId="19DF50C1" w:rsidR="00C309D2" w:rsidRPr="00463956" w:rsidRDefault="00C309D2" w:rsidP="00463956">
      <w:pPr>
        <w:pStyle w:val="ListParagraph"/>
        <w:numPr>
          <w:ilvl w:val="0"/>
          <w:numId w:val="27"/>
        </w:numPr>
        <w:rPr>
          <w:highlight w:val="lightGray"/>
        </w:rPr>
      </w:pPr>
      <w:r w:rsidRPr="00463956">
        <w:rPr>
          <w:highlight w:val="lightGray"/>
        </w:rPr>
        <w:t>Int float</w:t>
      </w:r>
    </w:p>
    <w:p w14:paraId="050E47DC" w14:textId="5720F3C0" w:rsidR="00C309D2" w:rsidRPr="00463956" w:rsidRDefault="00C309D2" w:rsidP="00463956">
      <w:pPr>
        <w:pStyle w:val="ListParagraph"/>
        <w:numPr>
          <w:ilvl w:val="0"/>
          <w:numId w:val="27"/>
        </w:numPr>
        <w:rPr>
          <w:highlight w:val="lightGray"/>
        </w:rPr>
      </w:pPr>
      <w:r w:rsidRPr="00463956">
        <w:rPr>
          <w:highlight w:val="lightGray"/>
        </w:rPr>
        <w:t>DateTime</w:t>
      </w:r>
    </w:p>
    <w:p w14:paraId="3E5EF0AB" w14:textId="77777777" w:rsidR="006E2037" w:rsidRPr="005E7281" w:rsidRDefault="006E2037">
      <w:pPr>
        <w:rPr>
          <w:highlight w:val="lightGray"/>
        </w:rPr>
      </w:pPr>
    </w:p>
    <w:p w14:paraId="425A2AAC" w14:textId="3F8C3781" w:rsidR="005E7281" w:rsidRPr="005E7281" w:rsidRDefault="005E7281">
      <w:pPr>
        <w:rPr>
          <w:highlight w:val="lightGray"/>
        </w:rPr>
      </w:pPr>
      <w:r w:rsidRPr="005E7281">
        <w:rPr>
          <w:highlight w:val="lightGray"/>
        </w:rPr>
        <w:t>If you do a .unique() on a column, treat it as a list</w:t>
      </w:r>
    </w:p>
    <w:p w14:paraId="2D92C4C2" w14:textId="13896121" w:rsidR="005E7281" w:rsidRDefault="005E7281">
      <w:r w:rsidRPr="005E7281">
        <w:rPr>
          <w:highlight w:val="lightGray"/>
        </w:rPr>
        <w:t>Q</w:t>
      </w:r>
      <w:r>
        <w:rPr>
          <w:highlight w:val="lightGray"/>
        </w:rPr>
        <w:t>uestion</w:t>
      </w:r>
      <w:r w:rsidRPr="005E7281">
        <w:rPr>
          <w:highlight w:val="lightGray"/>
        </w:rPr>
        <w:t>- Formatting wise? Use [] not ()?</w:t>
      </w:r>
    </w:p>
    <w:p w14:paraId="4EF8A73C" w14:textId="77777777" w:rsidR="006E2037" w:rsidRDefault="006E2037"/>
    <w:p w14:paraId="6474EBD0" w14:textId="468F2B08" w:rsidR="002D1807" w:rsidRDefault="002D1807">
      <w:r w:rsidRPr="002D1807">
        <w:rPr>
          <w:noProof/>
        </w:rPr>
        <w:drawing>
          <wp:inline distT="0" distB="0" distL="0" distR="0" wp14:anchorId="7D72BF00" wp14:editId="032AFE5C">
            <wp:extent cx="5943600" cy="3578860"/>
            <wp:effectExtent l="0" t="0" r="0" b="2540"/>
            <wp:docPr id="28149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938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944" w14:textId="77777777" w:rsidR="00E54F44" w:rsidRDefault="00E54F44"/>
    <w:p w14:paraId="4D7246BB" w14:textId="77777777" w:rsidR="00E54F44" w:rsidRDefault="00E54F44"/>
    <w:p w14:paraId="710E7064" w14:textId="77777777" w:rsidR="00E54F44" w:rsidRDefault="00E54F44"/>
    <w:p w14:paraId="17C27A47" w14:textId="77777777" w:rsidR="00E54F44" w:rsidRDefault="00E54F44"/>
    <w:p w14:paraId="2D9852B6" w14:textId="77777777" w:rsidR="00E54F44" w:rsidRDefault="00E54F44"/>
    <w:sectPr w:rsidR="00E54F44" w:rsidSect="00877FB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20868C8"/>
    <w:multiLevelType w:val="multilevel"/>
    <w:tmpl w:val="1062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106D99"/>
    <w:multiLevelType w:val="hybridMultilevel"/>
    <w:tmpl w:val="AD78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35D03"/>
    <w:multiLevelType w:val="hybridMultilevel"/>
    <w:tmpl w:val="EC729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64C7184"/>
    <w:multiLevelType w:val="hybridMultilevel"/>
    <w:tmpl w:val="D7A44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50207301">
    <w:abstractNumId w:val="23"/>
  </w:num>
  <w:num w:numId="2" w16cid:durableId="1065179205">
    <w:abstractNumId w:val="12"/>
  </w:num>
  <w:num w:numId="3" w16cid:durableId="1185897995">
    <w:abstractNumId w:val="10"/>
  </w:num>
  <w:num w:numId="4" w16cid:durableId="2106340119">
    <w:abstractNumId w:val="25"/>
  </w:num>
  <w:num w:numId="5" w16cid:durableId="2001273486">
    <w:abstractNumId w:val="14"/>
  </w:num>
  <w:num w:numId="6" w16cid:durableId="123274681">
    <w:abstractNumId w:val="19"/>
  </w:num>
  <w:num w:numId="7" w16cid:durableId="220143795">
    <w:abstractNumId w:val="21"/>
  </w:num>
  <w:num w:numId="8" w16cid:durableId="1341470116">
    <w:abstractNumId w:val="9"/>
  </w:num>
  <w:num w:numId="9" w16cid:durableId="2083983566">
    <w:abstractNumId w:val="7"/>
  </w:num>
  <w:num w:numId="10" w16cid:durableId="2030175110">
    <w:abstractNumId w:val="6"/>
  </w:num>
  <w:num w:numId="11" w16cid:durableId="684021708">
    <w:abstractNumId w:val="5"/>
  </w:num>
  <w:num w:numId="12" w16cid:durableId="691299236">
    <w:abstractNumId w:val="4"/>
  </w:num>
  <w:num w:numId="13" w16cid:durableId="1303659778">
    <w:abstractNumId w:val="8"/>
  </w:num>
  <w:num w:numId="14" w16cid:durableId="802624283">
    <w:abstractNumId w:val="3"/>
  </w:num>
  <w:num w:numId="15" w16cid:durableId="1711953566">
    <w:abstractNumId w:val="2"/>
  </w:num>
  <w:num w:numId="16" w16cid:durableId="1295714736">
    <w:abstractNumId w:val="1"/>
  </w:num>
  <w:num w:numId="17" w16cid:durableId="1078748057">
    <w:abstractNumId w:val="0"/>
  </w:num>
  <w:num w:numId="18" w16cid:durableId="1964186589">
    <w:abstractNumId w:val="15"/>
  </w:num>
  <w:num w:numId="19" w16cid:durableId="756174515">
    <w:abstractNumId w:val="16"/>
  </w:num>
  <w:num w:numId="20" w16cid:durableId="1135223330">
    <w:abstractNumId w:val="24"/>
  </w:num>
  <w:num w:numId="21" w16cid:durableId="1256594501">
    <w:abstractNumId w:val="20"/>
  </w:num>
  <w:num w:numId="22" w16cid:durableId="70811617">
    <w:abstractNumId w:val="11"/>
  </w:num>
  <w:num w:numId="23" w16cid:durableId="1801994674">
    <w:abstractNumId w:val="26"/>
  </w:num>
  <w:num w:numId="24" w16cid:durableId="1082218574">
    <w:abstractNumId w:val="13"/>
  </w:num>
  <w:num w:numId="25" w16cid:durableId="1216816992">
    <w:abstractNumId w:val="22"/>
  </w:num>
  <w:num w:numId="26" w16cid:durableId="1627588739">
    <w:abstractNumId w:val="18"/>
  </w:num>
  <w:num w:numId="27" w16cid:durableId="4248828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B3"/>
    <w:rsid w:val="00170325"/>
    <w:rsid w:val="0027124E"/>
    <w:rsid w:val="002D1807"/>
    <w:rsid w:val="0032667E"/>
    <w:rsid w:val="00463956"/>
    <w:rsid w:val="00463F09"/>
    <w:rsid w:val="00572C94"/>
    <w:rsid w:val="005E7281"/>
    <w:rsid w:val="006279AA"/>
    <w:rsid w:val="00645252"/>
    <w:rsid w:val="0069123B"/>
    <w:rsid w:val="006D3D74"/>
    <w:rsid w:val="006E2037"/>
    <w:rsid w:val="006E5B96"/>
    <w:rsid w:val="006F7545"/>
    <w:rsid w:val="0083569A"/>
    <w:rsid w:val="00877FB3"/>
    <w:rsid w:val="009A67D1"/>
    <w:rsid w:val="009B32F4"/>
    <w:rsid w:val="00A51D94"/>
    <w:rsid w:val="00A55FAA"/>
    <w:rsid w:val="00A642FF"/>
    <w:rsid w:val="00A770BA"/>
    <w:rsid w:val="00A9204E"/>
    <w:rsid w:val="00AC5A57"/>
    <w:rsid w:val="00AF064A"/>
    <w:rsid w:val="00BB278D"/>
    <w:rsid w:val="00C23E92"/>
    <w:rsid w:val="00C309D2"/>
    <w:rsid w:val="00C61E70"/>
    <w:rsid w:val="00C8188D"/>
    <w:rsid w:val="00DD2C0F"/>
    <w:rsid w:val="00E006CB"/>
    <w:rsid w:val="00E54F44"/>
    <w:rsid w:val="00F3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9331"/>
  <w15:chartTrackingRefBased/>
  <w15:docId w15:val="{2ECDFCDB-CD96-46D6-831B-19BC6945C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FB3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572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3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236</TotalTime>
  <Pages>12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18</cp:revision>
  <dcterms:created xsi:type="dcterms:W3CDTF">2023-10-02T21:42:00Z</dcterms:created>
  <dcterms:modified xsi:type="dcterms:W3CDTF">2023-10-03T23:31:00Z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