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FAD76" w14:textId="222D9E2E" w:rsidR="00A9204E" w:rsidRPr="003D4A56" w:rsidRDefault="003D4A56" w:rsidP="003D4A56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3D4A56">
        <w:rPr>
          <w:b/>
          <w:bCs/>
          <w:color w:val="7030A0"/>
          <w:sz w:val="52"/>
          <w:szCs w:val="52"/>
          <w:u w:val="single"/>
        </w:rPr>
        <w:t>10-30 notes</w:t>
      </w:r>
    </w:p>
    <w:p w14:paraId="41D9EAD9" w14:textId="22425217" w:rsidR="003D4A56" w:rsidRPr="003D4A56" w:rsidRDefault="007A2CA5" w:rsidP="003D4A56">
      <w:pPr>
        <w:jc w:val="center"/>
        <w:rPr>
          <w:u w:val="single"/>
        </w:rPr>
      </w:pPr>
      <w:r>
        <w:rPr>
          <w:u w:val="single"/>
        </w:rPr>
        <w:t>Hypothesis testing and Statistical Tests</w:t>
      </w:r>
    </w:p>
    <w:p w14:paraId="377295DD" w14:textId="147D331F" w:rsidR="003D4A56" w:rsidRDefault="007A2CA5">
      <w:r>
        <w:t>Goals:</w:t>
      </w:r>
    </w:p>
    <w:p w14:paraId="09F3AC70" w14:textId="77777777" w:rsidR="007A2CA5" w:rsidRPr="007A2CA5" w:rsidRDefault="007A2CA5" w:rsidP="007A2CA5">
      <w:r w:rsidRPr="007A2CA5">
        <w:t>By the end of this lesson, you will:</w:t>
      </w:r>
    </w:p>
    <w:p w14:paraId="642AF64A" w14:textId="77777777" w:rsidR="007A2CA5" w:rsidRPr="007A2CA5" w:rsidRDefault="007A2CA5" w:rsidP="007A2CA5">
      <w:pPr>
        <w:numPr>
          <w:ilvl w:val="0"/>
          <w:numId w:val="24"/>
        </w:numPr>
      </w:pPr>
      <w:r w:rsidRPr="007A2CA5">
        <w:t>Make progress toward completing your project, finding and analyzing a dataset of your choice.</w:t>
      </w:r>
    </w:p>
    <w:p w14:paraId="5F375829" w14:textId="77777777" w:rsidR="007A2CA5" w:rsidRPr="007A2CA5" w:rsidRDefault="007A2CA5" w:rsidP="007A2CA5">
      <w:pPr>
        <w:numPr>
          <w:ilvl w:val="0"/>
          <w:numId w:val="24"/>
        </w:numPr>
      </w:pPr>
      <w:r w:rsidRPr="007A2CA5">
        <w:t>Be able to apply ANOVA to compare the means of three or more groups.</w:t>
      </w:r>
    </w:p>
    <w:p w14:paraId="1585A6D1" w14:textId="77777777" w:rsidR="007A2CA5" w:rsidRDefault="007A2CA5" w:rsidP="007A2CA5">
      <w:pPr>
        <w:pBdr>
          <w:top w:val="single" w:sz="4" w:space="1" w:color="auto"/>
        </w:pBdr>
      </w:pPr>
    </w:p>
    <w:p w14:paraId="4B7BC04F" w14:textId="77777777" w:rsidR="00534226" w:rsidRDefault="00534226" w:rsidP="00534226">
      <w:r>
        <w:t>Explain the difference between a null hypothesis and an alternate hypothesis.</w:t>
      </w:r>
    </w:p>
    <w:p w14:paraId="03BD0DEB" w14:textId="5C373EF8" w:rsidR="00534226" w:rsidRDefault="00534226" w:rsidP="00534226">
      <w:pPr>
        <w:pStyle w:val="ListParagraph"/>
        <w:numPr>
          <w:ilvl w:val="0"/>
          <w:numId w:val="27"/>
        </w:numPr>
      </w:pPr>
      <w:r>
        <w:t>N</w:t>
      </w:r>
      <w:r w:rsidRPr="00534226">
        <w:t xml:space="preserve">ull hypothesis </w:t>
      </w:r>
      <w:r>
        <w:t>- S</w:t>
      </w:r>
      <w:r w:rsidRPr="00534226">
        <w:t>tatement or claim being made (which we are trying to disprove</w:t>
      </w:r>
      <w:r>
        <w:t>)</w:t>
      </w:r>
      <w:r w:rsidRPr="00534226">
        <w:t xml:space="preserve"> </w:t>
      </w:r>
    </w:p>
    <w:p w14:paraId="071AE79F" w14:textId="4E5D84EA" w:rsidR="00534226" w:rsidRDefault="00534226" w:rsidP="00534226">
      <w:pPr>
        <w:pStyle w:val="ListParagraph"/>
        <w:numPr>
          <w:ilvl w:val="0"/>
          <w:numId w:val="27"/>
        </w:numPr>
      </w:pPr>
      <w:r>
        <w:t>A</w:t>
      </w:r>
      <w:r w:rsidRPr="00534226">
        <w:t xml:space="preserve">lternative hypothesis </w:t>
      </w:r>
      <w:r>
        <w:t>-</w:t>
      </w:r>
      <w:r w:rsidRPr="00534226">
        <w:t xml:space="preserve"> </w:t>
      </w:r>
      <w:r>
        <w:t>H</w:t>
      </w:r>
      <w:r w:rsidRPr="00534226">
        <w:t>ypothesis that we are trying to prove and which is accepted if we have sufficient evidence to reject the null hypothesis</w:t>
      </w:r>
    </w:p>
    <w:p w14:paraId="658D782E" w14:textId="77777777" w:rsidR="00534226" w:rsidRDefault="00534226" w:rsidP="00534226">
      <w:r>
        <w:t>Apply a one-sample t-test to determine if sample and population data are significantly different.</w:t>
      </w:r>
    </w:p>
    <w:p w14:paraId="595B1D98" w14:textId="3588B857" w:rsidR="00534226" w:rsidRDefault="00534226" w:rsidP="00534226">
      <w:pPr>
        <w:pStyle w:val="ListParagraph"/>
        <w:numPr>
          <w:ilvl w:val="0"/>
          <w:numId w:val="25"/>
        </w:numPr>
      </w:pPr>
      <w:r>
        <w:t>Goodness of fit test</w:t>
      </w:r>
    </w:p>
    <w:p w14:paraId="7F48629C" w14:textId="77777777" w:rsidR="00534226" w:rsidRDefault="00534226" w:rsidP="00534226">
      <w:r>
        <w:t>Apply a two-sample t-test to determine if two groups are significantly different.</w:t>
      </w:r>
    </w:p>
    <w:p w14:paraId="16FBFC13" w14:textId="77777777" w:rsidR="00534226" w:rsidRDefault="00534226" w:rsidP="00534226">
      <w:r>
        <w:t>Apply ANOVA to compare the means of three or more groups.</w:t>
      </w:r>
    </w:p>
    <w:p w14:paraId="29037C0B" w14:textId="31D39A68" w:rsidR="00534226" w:rsidRDefault="00534226" w:rsidP="00534226">
      <w:pPr>
        <w:pStyle w:val="ListParagraph"/>
        <w:numPr>
          <w:ilvl w:val="0"/>
          <w:numId w:val="25"/>
        </w:numPr>
      </w:pPr>
      <w:r>
        <w:t>Continuous data (</w:t>
      </w:r>
      <w:proofErr w:type="spellStart"/>
      <w:r>
        <w:t>ie</w:t>
      </w:r>
      <w:proofErr w:type="spellEnd"/>
      <w:r>
        <w:t>: Age)</w:t>
      </w:r>
    </w:p>
    <w:p w14:paraId="569F9477" w14:textId="5C02330D" w:rsidR="003D4A56" w:rsidRDefault="00534226" w:rsidP="00534226">
      <w:r>
        <w:t>Perform a chi-square test to compare the distribution of categorical data.</w:t>
      </w:r>
    </w:p>
    <w:p w14:paraId="1878BEB7" w14:textId="14426CC5" w:rsidR="003D4A56" w:rsidRDefault="00534226" w:rsidP="00534226">
      <w:pPr>
        <w:pStyle w:val="ListParagraph"/>
        <w:numPr>
          <w:ilvl w:val="0"/>
          <w:numId w:val="25"/>
        </w:numPr>
      </w:pPr>
      <w:r>
        <w:t>Categorical data (</w:t>
      </w:r>
      <w:proofErr w:type="spellStart"/>
      <w:proofErr w:type="gramStart"/>
      <w:r>
        <w:t>ie</w:t>
      </w:r>
      <w:proofErr w:type="spellEnd"/>
      <w:proofErr w:type="gramEnd"/>
      <w:r>
        <w:t>:)</w:t>
      </w:r>
    </w:p>
    <w:p w14:paraId="55B96915" w14:textId="77777777" w:rsidR="00534226" w:rsidRDefault="00534226">
      <w:pPr>
        <w:rPr>
          <w:b/>
          <w:bCs/>
          <w:highlight w:val="lightGray"/>
          <w:u w:val="single"/>
        </w:rPr>
      </w:pPr>
    </w:p>
    <w:p w14:paraId="54C9A09C" w14:textId="62CFB757" w:rsidR="003D4A56" w:rsidRPr="00534226" w:rsidRDefault="00534226">
      <w:pPr>
        <w:rPr>
          <w:b/>
          <w:bCs/>
          <w:u w:val="single"/>
        </w:rPr>
      </w:pPr>
      <w:r w:rsidRPr="00534226">
        <w:rPr>
          <w:b/>
          <w:bCs/>
          <w:highlight w:val="lightGray"/>
          <w:u w:val="single"/>
        </w:rPr>
        <w:t>MUST CREATE NULL AND ALTERNATIVE HYPOTHESES BEFORE PERFORMING ANALYSIS</w:t>
      </w:r>
    </w:p>
    <w:p w14:paraId="2744EBAA" w14:textId="0F331EF5" w:rsidR="003D4A56" w:rsidRDefault="00534226">
      <w:r w:rsidRPr="00534226">
        <w:rPr>
          <w:noProof/>
        </w:rPr>
        <w:drawing>
          <wp:inline distT="0" distB="0" distL="0" distR="0" wp14:anchorId="37374D1C" wp14:editId="6B2AC4E0">
            <wp:extent cx="5943600" cy="2642870"/>
            <wp:effectExtent l="19050" t="19050" r="19050" b="24130"/>
            <wp:docPr id="52978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86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F5685" w14:textId="44068DD9" w:rsidR="003D4A56" w:rsidRDefault="00534226">
      <w:r w:rsidRPr="00534226">
        <w:rPr>
          <w:noProof/>
        </w:rPr>
        <w:drawing>
          <wp:inline distT="0" distB="0" distL="0" distR="0" wp14:anchorId="4A7C9C77" wp14:editId="0EE1ED99">
            <wp:extent cx="5943600" cy="2337435"/>
            <wp:effectExtent l="19050" t="19050" r="19050" b="24765"/>
            <wp:docPr id="214434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1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299A0" w14:textId="77777777" w:rsidR="003D4A56" w:rsidRDefault="003D4A56"/>
    <w:p w14:paraId="40152F65" w14:textId="77777777" w:rsidR="003D4A56" w:rsidRDefault="003D4A56"/>
    <w:p w14:paraId="21929FDF" w14:textId="330ABF20" w:rsidR="003D4A56" w:rsidRDefault="00534226">
      <w:r w:rsidRPr="00534226">
        <w:rPr>
          <w:noProof/>
        </w:rPr>
        <w:lastRenderedPageBreak/>
        <w:drawing>
          <wp:inline distT="0" distB="0" distL="0" distR="0" wp14:anchorId="3E52EC4B" wp14:editId="21D69D15">
            <wp:extent cx="5943600" cy="2983230"/>
            <wp:effectExtent l="19050" t="19050" r="19050" b="26670"/>
            <wp:docPr id="8631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ED2FE" w14:textId="5C38980E" w:rsidR="003D4A56" w:rsidRDefault="00534226">
      <w:r>
        <w:t>Step 2- is it continuous or categorical data</w:t>
      </w:r>
    </w:p>
    <w:p w14:paraId="4000B9F8" w14:textId="37579704" w:rsidR="00534226" w:rsidRDefault="00534226">
      <w:r>
        <w:t>Step 3- confidence level that’s acceptable (</w:t>
      </w:r>
      <w:proofErr w:type="spellStart"/>
      <w:r>
        <w:t>ie</w:t>
      </w:r>
      <w:proofErr w:type="spellEnd"/>
      <w:r>
        <w:t>: 90% is 0.90, 95% is</w:t>
      </w:r>
      <w:r w:rsidR="008E4D7D">
        <w:t xml:space="preserve"> 0.95</w:t>
      </w:r>
      <w:r>
        <w:t>)</w:t>
      </w:r>
    </w:p>
    <w:p w14:paraId="2696C16C" w14:textId="348D90C0" w:rsidR="003D4A56" w:rsidRDefault="008E4D7D">
      <w:r>
        <w:t>Step 5- If p is less than 0.05, you reject the null hypothesis.</w:t>
      </w:r>
    </w:p>
    <w:p w14:paraId="5914D7DF" w14:textId="5A515745" w:rsidR="003D4A56" w:rsidRDefault="008E4D7D" w:rsidP="008E4D7D">
      <w:r w:rsidRPr="008E4D7D">
        <w:rPr>
          <w:highlight w:val="lightGray"/>
        </w:rPr>
        <w:t>In an analysis, we test the hypothesis and decide whether we can reject the null hypothesis. If we can, the only option left is the alternative hypothesis!</w:t>
      </w:r>
    </w:p>
    <w:p w14:paraId="16150C5E" w14:textId="77777777" w:rsidR="003D4A56" w:rsidRDefault="003D4A56" w:rsidP="008E4D7D">
      <w:pPr>
        <w:pBdr>
          <w:bottom w:val="single" w:sz="4" w:space="1" w:color="auto"/>
        </w:pBdr>
      </w:pPr>
    </w:p>
    <w:p w14:paraId="26037285" w14:textId="52C83E6B" w:rsidR="008E4D7D" w:rsidRDefault="008E4D7D">
      <w:r>
        <w:t>Activity:</w:t>
      </w:r>
    </w:p>
    <w:p w14:paraId="72442832" w14:textId="0BA3CD30" w:rsidR="007A2CA5" w:rsidRDefault="008E4D7D">
      <w:r w:rsidRPr="008E4D7D">
        <w:rPr>
          <w:noProof/>
        </w:rPr>
        <w:drawing>
          <wp:inline distT="0" distB="0" distL="0" distR="0" wp14:anchorId="434A8F7F" wp14:editId="37CB41B0">
            <wp:extent cx="4905375" cy="731520"/>
            <wp:effectExtent l="0" t="0" r="9525" b="0"/>
            <wp:docPr id="167345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50585" name=""/>
                    <pic:cNvPicPr/>
                  </pic:nvPicPr>
                  <pic:blipFill rotWithShape="1">
                    <a:blip r:embed="rId11"/>
                    <a:srcRect l="17468"/>
                    <a:stretch/>
                  </pic:blipFill>
                  <pic:spPr bwMode="auto">
                    <a:xfrm>
                      <a:off x="0" y="0"/>
                      <a:ext cx="4905375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5839" w14:textId="7955E1E3" w:rsidR="007A2CA5" w:rsidRDefault="008E4D7D">
      <w:r>
        <w:t>If you wanted to prove that chocolate does impact arterial function, the null is that it doesn’t impact arterial function, and the alternative is that it does.</w:t>
      </w:r>
    </w:p>
    <w:p w14:paraId="586C91AD" w14:textId="504F222C" w:rsidR="007A2CA5" w:rsidRDefault="008E4D7D">
      <w:r w:rsidRPr="008E4D7D">
        <w:rPr>
          <w:noProof/>
        </w:rPr>
        <w:drawing>
          <wp:inline distT="0" distB="0" distL="0" distR="0" wp14:anchorId="06DEDAD0" wp14:editId="72228539">
            <wp:extent cx="5943600" cy="2657475"/>
            <wp:effectExtent l="19050" t="19050" r="19050" b="28575"/>
            <wp:docPr id="184729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7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DE60F" w14:textId="198A386C" w:rsidR="00F24030" w:rsidRPr="00F24030" w:rsidRDefault="00F24030" w:rsidP="00F24030">
      <w:pPr>
        <w:rPr>
          <w:highlight w:val="lightGray"/>
        </w:rPr>
      </w:pPr>
      <w:r w:rsidRPr="00F24030">
        <w:rPr>
          <w:highlight w:val="lightGray"/>
        </w:rPr>
        <w:t>A t-test tells you how significant the differences between groups are.</w:t>
      </w:r>
    </w:p>
    <w:p w14:paraId="7E9E0514" w14:textId="1A70F669" w:rsidR="007A2CA5" w:rsidRDefault="00F24030" w:rsidP="00F24030">
      <w:r w:rsidRPr="00F24030">
        <w:rPr>
          <w:highlight w:val="lightGray"/>
        </w:rPr>
        <w:t>It lets you know if the differences, measured in means (averages), could have happened by chance.</w:t>
      </w:r>
    </w:p>
    <w:p w14:paraId="1D354CA8" w14:textId="77777777" w:rsidR="007A2CA5" w:rsidRDefault="007A2CA5"/>
    <w:p w14:paraId="1786C5D1" w14:textId="77777777" w:rsidR="007A2CA5" w:rsidRDefault="007A2CA5"/>
    <w:p w14:paraId="794CFA3B" w14:textId="77777777" w:rsidR="007A2CA5" w:rsidRDefault="007A2CA5"/>
    <w:p w14:paraId="4465ED8D" w14:textId="77777777" w:rsidR="007A2CA5" w:rsidRDefault="007A2CA5"/>
    <w:p w14:paraId="47B5267A" w14:textId="68A989F9" w:rsidR="007A2CA5" w:rsidRDefault="00F24030">
      <w:r w:rsidRPr="00F24030">
        <w:rPr>
          <w:noProof/>
        </w:rPr>
        <w:lastRenderedPageBreak/>
        <w:drawing>
          <wp:inline distT="0" distB="0" distL="0" distR="0" wp14:anchorId="4B1EF6DD" wp14:editId="0BC32A9D">
            <wp:extent cx="5943600" cy="3021965"/>
            <wp:effectExtent l="19050" t="19050" r="19050" b="26035"/>
            <wp:docPr id="20147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4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57D26" w14:textId="6C4C192D" w:rsidR="00F24030" w:rsidRDefault="00F24030">
      <w:r>
        <w:t>^ N1 and N2 are the number of records for each data set.</w:t>
      </w:r>
    </w:p>
    <w:p w14:paraId="16F6F08F" w14:textId="77777777" w:rsidR="00F24030" w:rsidRDefault="00F24030"/>
    <w:p w14:paraId="79667EAD" w14:textId="1B747ABE" w:rsidR="007A2CA5" w:rsidRDefault="00F24030">
      <w:r w:rsidRPr="00F24030">
        <w:rPr>
          <w:noProof/>
        </w:rPr>
        <w:drawing>
          <wp:inline distT="0" distB="0" distL="0" distR="0" wp14:anchorId="2106DA2E" wp14:editId="03068C95">
            <wp:extent cx="5943600" cy="2222500"/>
            <wp:effectExtent l="19050" t="19050" r="19050" b="25400"/>
            <wp:docPr id="44429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94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22F11" w14:textId="050C0DFA" w:rsidR="00F24030" w:rsidRDefault="00F24030">
      <w:r w:rsidRPr="00F24030">
        <w:rPr>
          <w:noProof/>
        </w:rPr>
        <w:drawing>
          <wp:inline distT="0" distB="0" distL="0" distR="0" wp14:anchorId="3A80EA44" wp14:editId="109AC73B">
            <wp:extent cx="5943600" cy="1515745"/>
            <wp:effectExtent l="19050" t="19050" r="19050" b="27305"/>
            <wp:docPr id="180554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46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110EC" w14:textId="77777777" w:rsidR="007A2CA5" w:rsidRDefault="007A2CA5"/>
    <w:p w14:paraId="01A10BE9" w14:textId="24136AB2" w:rsidR="007A2CA5" w:rsidRDefault="00634470">
      <w:r w:rsidRPr="00634470">
        <w:rPr>
          <w:noProof/>
        </w:rPr>
        <w:drawing>
          <wp:inline distT="0" distB="0" distL="0" distR="0" wp14:anchorId="17F0F121" wp14:editId="7B21ABE2">
            <wp:extent cx="5887272" cy="1286054"/>
            <wp:effectExtent l="19050" t="19050" r="18415" b="28575"/>
            <wp:docPr id="11820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72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860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FBB05" w14:textId="79102493" w:rsidR="007A2CA5" w:rsidRDefault="00634470" w:rsidP="00634470">
      <w:pPr>
        <w:pStyle w:val="ListParagraph"/>
        <w:numPr>
          <w:ilvl w:val="0"/>
          <w:numId w:val="25"/>
        </w:numPr>
      </w:pPr>
      <w:proofErr w:type="spellStart"/>
      <w:r>
        <w:t>Stats.norm</w:t>
      </w:r>
      <w:proofErr w:type="spellEnd"/>
      <w:r>
        <w:t xml:space="preserve"> generates a sample with a normal distribution (even, non-slanted bell curve)</w:t>
      </w:r>
    </w:p>
    <w:p w14:paraId="5824A92C" w14:textId="77777777" w:rsidR="007A2CA5" w:rsidRDefault="007A2CA5"/>
    <w:p w14:paraId="382F01D3" w14:textId="3056D497" w:rsidR="00634470" w:rsidRDefault="00634470">
      <w:r w:rsidRPr="00634470">
        <w:rPr>
          <w:noProof/>
        </w:rPr>
        <w:lastRenderedPageBreak/>
        <w:drawing>
          <wp:inline distT="0" distB="0" distL="0" distR="0" wp14:anchorId="44C75243" wp14:editId="53FA1473">
            <wp:extent cx="5515745" cy="762106"/>
            <wp:effectExtent l="19050" t="19050" r="27940" b="19050"/>
            <wp:docPr id="210907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79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62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5D31C" w14:textId="03358B56" w:rsidR="007A2CA5" w:rsidRDefault="00634470">
      <w:r w:rsidRPr="00634470">
        <w:rPr>
          <w:noProof/>
        </w:rPr>
        <w:drawing>
          <wp:inline distT="0" distB="0" distL="0" distR="0" wp14:anchorId="668A3619" wp14:editId="2A8A6F22">
            <wp:extent cx="5943600" cy="205740"/>
            <wp:effectExtent l="0" t="0" r="0" b="3810"/>
            <wp:docPr id="146285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56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AE39" w14:textId="0A72F1B8" w:rsidR="007A2CA5" w:rsidRDefault="00634470">
      <w:r>
        <w:t>^ In example above, P-Value is less than 0.5, so the sample’s mean is close enough to the mean of the population to continue with confidence.</w:t>
      </w:r>
    </w:p>
    <w:p w14:paraId="617A1ECE" w14:textId="0E2660E0" w:rsidR="007A2CA5" w:rsidRDefault="007A2CA5"/>
    <w:p w14:paraId="0C8AEB90" w14:textId="77B18127" w:rsidR="007A2CA5" w:rsidRDefault="009E4E07">
      <w:r>
        <w:t>Goodness of fitness test:</w:t>
      </w:r>
    </w:p>
    <w:p w14:paraId="03904466" w14:textId="49B3677E" w:rsidR="009E4E07" w:rsidRDefault="009E4E07" w:rsidP="009E4E07">
      <w:pPr>
        <w:pStyle w:val="ListParagraph"/>
        <w:numPr>
          <w:ilvl w:val="0"/>
          <w:numId w:val="25"/>
        </w:numPr>
      </w:pPr>
      <w:r>
        <w:t>Did you prove that your data is a good fit for the model.</w:t>
      </w:r>
    </w:p>
    <w:p w14:paraId="3D949D86" w14:textId="77777777" w:rsidR="009E4E07" w:rsidRDefault="009E4E07" w:rsidP="009E4E07">
      <w:pPr>
        <w:pStyle w:val="ListParagraph"/>
        <w:numPr>
          <w:ilvl w:val="0"/>
          <w:numId w:val="25"/>
        </w:numPr>
      </w:pPr>
      <w:r>
        <w:t>It assumes that Data is:</w:t>
      </w:r>
    </w:p>
    <w:p w14:paraId="0F12E6BE" w14:textId="59737585" w:rsidR="009E4E07" w:rsidRDefault="009E4E07" w:rsidP="009E4E07">
      <w:pPr>
        <w:pStyle w:val="ListParagraph"/>
        <w:numPr>
          <w:ilvl w:val="1"/>
          <w:numId w:val="25"/>
        </w:numPr>
      </w:pPr>
      <w:r>
        <w:t>Normally distributed</w:t>
      </w:r>
    </w:p>
    <w:p w14:paraId="556A2D5A" w14:textId="77777777" w:rsidR="009E4E07" w:rsidRDefault="009E4E07" w:rsidP="009E4E07">
      <w:pPr>
        <w:pStyle w:val="ListParagraph"/>
        <w:numPr>
          <w:ilvl w:val="1"/>
          <w:numId w:val="25"/>
        </w:numPr>
      </w:pPr>
      <w:r>
        <w:t>Independent</w:t>
      </w:r>
    </w:p>
    <w:p w14:paraId="543A7361" w14:textId="3C16E55E" w:rsidR="009E4E07" w:rsidRDefault="009E4E07" w:rsidP="009E4E07">
      <w:pPr>
        <w:pStyle w:val="ListParagraph"/>
        <w:numPr>
          <w:ilvl w:val="1"/>
          <w:numId w:val="25"/>
        </w:numPr>
      </w:pPr>
      <w:r>
        <w:t>Homogenous (Standard deviations are roughly equal).</w:t>
      </w:r>
    </w:p>
    <w:p w14:paraId="4C32F41D" w14:textId="006D697A" w:rsidR="007A2CA5" w:rsidRDefault="009E4E07">
      <w:r w:rsidRPr="009E4E07">
        <w:rPr>
          <w:noProof/>
        </w:rPr>
        <w:drawing>
          <wp:inline distT="0" distB="0" distL="0" distR="0" wp14:anchorId="0074182F" wp14:editId="795AC03D">
            <wp:extent cx="5077534" cy="628738"/>
            <wp:effectExtent l="19050" t="19050" r="8890" b="19050"/>
            <wp:docPr id="31504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40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28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0581B" w14:textId="77777777" w:rsidR="007A2CA5" w:rsidRDefault="007A2CA5"/>
    <w:p w14:paraId="2EA85E56" w14:textId="16D771C7" w:rsidR="00E92A0C" w:rsidRPr="00E92A0C" w:rsidRDefault="00E92A0C">
      <w:pPr>
        <w:rPr>
          <w:b/>
          <w:bCs/>
          <w:sz w:val="32"/>
          <w:szCs w:val="32"/>
        </w:rPr>
      </w:pPr>
      <w:r w:rsidRPr="00E92A0C">
        <w:rPr>
          <w:b/>
          <w:bCs/>
          <w:sz w:val="32"/>
          <w:szCs w:val="32"/>
        </w:rPr>
        <w:t>Stranger Heights solution:</w:t>
      </w:r>
    </w:p>
    <w:p w14:paraId="276D6488" w14:textId="59CC1890" w:rsidR="00E92A0C" w:rsidRDefault="00E92A0C">
      <w:r w:rsidRPr="00E92A0C">
        <w:rPr>
          <w:noProof/>
        </w:rPr>
        <w:drawing>
          <wp:inline distT="0" distB="0" distL="0" distR="0" wp14:anchorId="05D73B96" wp14:editId="5D64C112">
            <wp:extent cx="5239481" cy="609685"/>
            <wp:effectExtent l="19050" t="19050" r="18415" b="19050"/>
            <wp:docPr id="126513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0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9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1F2E7" w14:textId="083D0174" w:rsidR="007A2CA5" w:rsidRDefault="00E92A0C">
      <w:r w:rsidRPr="00E92A0C">
        <w:rPr>
          <w:noProof/>
        </w:rPr>
        <w:drawing>
          <wp:inline distT="0" distB="0" distL="0" distR="0" wp14:anchorId="635197F0" wp14:editId="1B723A8D">
            <wp:extent cx="5153026" cy="1333500"/>
            <wp:effectExtent l="19050" t="19050" r="28575" b="19050"/>
            <wp:docPr id="24645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52280" name=""/>
                    <pic:cNvPicPr/>
                  </pic:nvPicPr>
                  <pic:blipFill rotWithShape="1">
                    <a:blip r:embed="rId21"/>
                    <a:srcRect t="24731"/>
                    <a:stretch/>
                  </pic:blipFill>
                  <pic:spPr bwMode="auto">
                    <a:xfrm>
                      <a:off x="0" y="0"/>
                      <a:ext cx="5153744" cy="13336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82D5" w14:textId="490D4FB5" w:rsidR="007A2CA5" w:rsidRDefault="00E92A0C">
      <w:r>
        <w:t>0.372 is much greater than 0.05, therefore you cannot reject the null hypothesis</w:t>
      </w:r>
    </w:p>
    <w:p w14:paraId="55A5F181" w14:textId="77777777" w:rsidR="00E92A0C" w:rsidRDefault="00E92A0C"/>
    <w:p w14:paraId="7CAC04C6" w14:textId="77777777" w:rsidR="00534226" w:rsidRDefault="00534226"/>
    <w:p w14:paraId="2BD2F8E6" w14:textId="4F0A6F41" w:rsidR="00534226" w:rsidRPr="00935E43" w:rsidRDefault="00935E43">
      <w:pPr>
        <w:rPr>
          <w:b/>
          <w:bCs/>
          <w:sz w:val="52"/>
          <w:szCs w:val="52"/>
          <w:u w:val="single"/>
        </w:rPr>
      </w:pPr>
      <w:r w:rsidRPr="00935E43">
        <w:rPr>
          <w:b/>
          <w:bCs/>
          <w:sz w:val="52"/>
          <w:szCs w:val="52"/>
          <w:u w:val="single"/>
        </w:rPr>
        <w:t>ANOVA</w:t>
      </w:r>
      <w:r>
        <w:rPr>
          <w:b/>
          <w:bCs/>
          <w:sz w:val="52"/>
          <w:szCs w:val="52"/>
          <w:u w:val="single"/>
        </w:rPr>
        <w:t xml:space="preserve"> (Analysis of Variance):</w:t>
      </w:r>
    </w:p>
    <w:p w14:paraId="2E1D28CC" w14:textId="6AFC1753" w:rsidR="00935E43" w:rsidRDefault="00935E43">
      <w:r w:rsidRPr="00935E43">
        <w:rPr>
          <w:noProof/>
        </w:rPr>
        <w:drawing>
          <wp:inline distT="0" distB="0" distL="0" distR="0" wp14:anchorId="0267FFF1" wp14:editId="404BF6CD">
            <wp:extent cx="5943600" cy="1963420"/>
            <wp:effectExtent l="0" t="0" r="0" b="0"/>
            <wp:docPr id="34389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95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D051" w14:textId="77777777" w:rsidR="007E2C12" w:rsidRDefault="007E2C12" w:rsidP="007E2C12">
      <w:r>
        <w:t>Any mean that is significantly different from the rest will result in low p-value.</w:t>
      </w:r>
    </w:p>
    <w:p w14:paraId="2F4944D1" w14:textId="77777777" w:rsidR="00534226" w:rsidRDefault="00534226"/>
    <w:p w14:paraId="7CCAEE71" w14:textId="77777777" w:rsidR="00534226" w:rsidRDefault="00534226"/>
    <w:p w14:paraId="375A3421" w14:textId="439E44A7" w:rsidR="00935E43" w:rsidRPr="00935E43" w:rsidRDefault="00935E43" w:rsidP="00935E43">
      <w:pPr>
        <w:rPr>
          <w:b/>
          <w:bCs/>
          <w:noProof/>
        </w:rPr>
      </w:pPr>
      <w:r w:rsidRPr="00935E43">
        <w:rPr>
          <w:b/>
          <w:bCs/>
          <w:noProof/>
        </w:rPr>
        <w:lastRenderedPageBreak/>
        <w:t>Dataset</w:t>
      </w:r>
      <w:r>
        <w:rPr>
          <w:b/>
          <w:bCs/>
          <w:noProof/>
        </w:rPr>
        <w:t xml:space="preserve"> below</w:t>
      </w:r>
      <w:r w:rsidRPr="00935E43">
        <w:rPr>
          <w:b/>
          <w:bCs/>
          <w:noProof/>
        </w:rPr>
        <w:t>: resting_heart_rate.csv</w:t>
      </w:r>
    </w:p>
    <w:p w14:paraId="1A8E9681" w14:textId="77777777" w:rsidR="00935E43" w:rsidRPr="00935E43" w:rsidRDefault="00935E43" w:rsidP="00935E43">
      <w:pPr>
        <w:rPr>
          <w:noProof/>
        </w:rPr>
      </w:pPr>
      <w:r w:rsidRPr="00935E43">
        <w:rPr>
          <w:noProof/>
        </w:rPr>
        <w:t>Source: Internally generated data.</w:t>
      </w:r>
    </w:p>
    <w:p w14:paraId="6B309566" w14:textId="77777777" w:rsidR="00935E43" w:rsidRPr="00935E43" w:rsidRDefault="00935E43" w:rsidP="00935E43">
      <w:pPr>
        <w:rPr>
          <w:noProof/>
        </w:rPr>
      </w:pPr>
      <w:r w:rsidRPr="00935E43">
        <w:rPr>
          <w:noProof/>
        </w:rPr>
        <w:t>Description: Comparison of people who work out during the week and average resting heart rate.</w:t>
      </w:r>
    </w:p>
    <w:p w14:paraId="41E04F48" w14:textId="77777777" w:rsidR="00935E43" w:rsidRPr="00935E43" w:rsidRDefault="00935E43" w:rsidP="00935E43">
      <w:pPr>
        <w:rPr>
          <w:noProof/>
        </w:rPr>
      </w:pPr>
      <w:r w:rsidRPr="00935E43">
        <w:rPr>
          <w:noProof/>
        </w:rPr>
        <w:t>Number of Workouts per week: 0=zero workouts, 1=one 30 minute workout, 2=two 30 minute workouts, 3=three 30 minute workouts, 4=four or more 30 minute workouts</w:t>
      </w:r>
    </w:p>
    <w:p w14:paraId="10BE33CE" w14:textId="6A96EDB8" w:rsidR="00534226" w:rsidRDefault="00935E43">
      <w:r>
        <w:rPr>
          <w:noProof/>
        </w:rPr>
        <w:drawing>
          <wp:inline distT="0" distB="0" distL="0" distR="0" wp14:anchorId="390BA4C1" wp14:editId="094A1663">
            <wp:extent cx="5943600" cy="3203575"/>
            <wp:effectExtent l="19050" t="19050" r="19050" b="15875"/>
            <wp:docPr id="2852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727D7" w14:textId="7B90EA89" w:rsidR="00534226" w:rsidRDefault="00935E43">
      <w:r w:rsidRPr="00935E43">
        <w:rPr>
          <w:noProof/>
        </w:rPr>
        <w:drawing>
          <wp:inline distT="0" distB="0" distL="0" distR="0" wp14:anchorId="01828A89" wp14:editId="44BA1198">
            <wp:extent cx="5601482" cy="2067213"/>
            <wp:effectExtent l="19050" t="19050" r="18415" b="28575"/>
            <wp:docPr id="148769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1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67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CDF85" w14:textId="52B30EBE" w:rsidR="00534226" w:rsidRDefault="00C02F5B">
      <w:proofErr w:type="spellStart"/>
      <w:r>
        <w:t>F_oneway</w:t>
      </w:r>
      <w:proofErr w:type="spellEnd"/>
      <w:r>
        <w:t xml:space="preserve"> says that you want to do the test in one direction. We aren’t going in to bi-directional analysis</w:t>
      </w:r>
    </w:p>
    <w:p w14:paraId="1EB67F93" w14:textId="77777777" w:rsidR="00534226" w:rsidRDefault="00534226"/>
    <w:p w14:paraId="273E8E73" w14:textId="46027ADC" w:rsidR="00534226" w:rsidRPr="008170C0" w:rsidRDefault="008170C0">
      <w:pPr>
        <w:rPr>
          <w:b/>
          <w:bCs/>
          <w:sz w:val="52"/>
          <w:szCs w:val="52"/>
          <w:u w:val="single"/>
        </w:rPr>
      </w:pPr>
      <w:r w:rsidRPr="008170C0">
        <w:rPr>
          <w:b/>
          <w:bCs/>
          <w:sz w:val="52"/>
          <w:szCs w:val="52"/>
          <w:u w:val="single"/>
        </w:rPr>
        <w:t>Chi-Squared:</w:t>
      </w:r>
      <w:r>
        <w:rPr>
          <w:b/>
          <w:bCs/>
          <w:sz w:val="52"/>
          <w:szCs w:val="52"/>
          <w:u w:val="single"/>
        </w:rPr>
        <w:t xml:space="preserve"> </w:t>
      </w:r>
      <w:r w:rsidRPr="008170C0">
        <w:rPr>
          <w:b/>
          <w:bCs/>
          <w:sz w:val="52"/>
          <w:szCs w:val="52"/>
          <w:highlight w:val="yellow"/>
        </w:rPr>
        <w:t>(8:40pm)</w:t>
      </w:r>
    </w:p>
    <w:p w14:paraId="59078D67" w14:textId="7562F6D4" w:rsidR="00534226" w:rsidRDefault="008170C0" w:rsidP="008170C0">
      <w:pPr>
        <w:pStyle w:val="ListParagraph"/>
        <w:numPr>
          <w:ilvl w:val="1"/>
          <w:numId w:val="24"/>
        </w:numPr>
      </w:pPr>
      <w:r>
        <w:t>Determine Chi-squared value</w:t>
      </w:r>
    </w:p>
    <w:p w14:paraId="640A6B89" w14:textId="15919E38" w:rsidR="008170C0" w:rsidRDefault="008170C0" w:rsidP="008170C0">
      <w:pPr>
        <w:pStyle w:val="ListParagraph"/>
        <w:numPr>
          <w:ilvl w:val="1"/>
          <w:numId w:val="24"/>
        </w:numPr>
      </w:pPr>
      <w:r>
        <w:t>Determine Degree of freedom</w:t>
      </w:r>
    </w:p>
    <w:p w14:paraId="663D92D4" w14:textId="79CFD047" w:rsidR="008170C0" w:rsidRDefault="008170C0" w:rsidP="008170C0">
      <w:pPr>
        <w:pStyle w:val="ListParagraph"/>
        <w:numPr>
          <w:ilvl w:val="2"/>
          <w:numId w:val="24"/>
        </w:numPr>
      </w:pPr>
      <w:r>
        <w:t>Categories minus 1</w:t>
      </w:r>
    </w:p>
    <w:p w14:paraId="3511B6D5" w14:textId="732BDC75" w:rsidR="008170C0" w:rsidRDefault="008170C0" w:rsidP="008170C0">
      <w:pPr>
        <w:pStyle w:val="ListParagraph"/>
        <w:numPr>
          <w:ilvl w:val="1"/>
          <w:numId w:val="24"/>
        </w:numPr>
      </w:pPr>
      <w:r>
        <w:t>Choose P-value</w:t>
      </w:r>
    </w:p>
    <w:p w14:paraId="6D2359EA" w14:textId="5C0B95D2" w:rsidR="008170C0" w:rsidRDefault="008170C0" w:rsidP="008170C0">
      <w:pPr>
        <w:pStyle w:val="ListParagraph"/>
        <w:numPr>
          <w:ilvl w:val="1"/>
          <w:numId w:val="24"/>
        </w:numPr>
      </w:pPr>
      <w:r>
        <w:t>Determine critical value</w:t>
      </w:r>
    </w:p>
    <w:p w14:paraId="2DB75C06" w14:textId="0A0232B7" w:rsidR="008170C0" w:rsidRDefault="008170C0" w:rsidP="008170C0">
      <w:pPr>
        <w:pStyle w:val="ListParagraph"/>
        <w:numPr>
          <w:ilvl w:val="2"/>
          <w:numId w:val="24"/>
        </w:numPr>
      </w:pPr>
      <w:r>
        <w:t xml:space="preserve">Refer to: </w:t>
      </w:r>
      <w:hyperlink r:id="rId25" w:history="1">
        <w:r w:rsidRPr="003F4BC7">
          <w:rPr>
            <w:rStyle w:val="Hyperlink"/>
          </w:rPr>
          <w:t>https://www.medcalc.org/manual/chi-square-table.php</w:t>
        </w:r>
      </w:hyperlink>
      <w:r>
        <w:t xml:space="preserve"> to get the number</w:t>
      </w:r>
    </w:p>
    <w:p w14:paraId="5B72A57C" w14:textId="52A9170F" w:rsidR="008170C0" w:rsidRDefault="008170C0" w:rsidP="008170C0">
      <w:pPr>
        <w:pStyle w:val="ListParagraph"/>
        <w:numPr>
          <w:ilvl w:val="2"/>
          <w:numId w:val="24"/>
        </w:numPr>
      </w:pPr>
      <w:r>
        <w:t>Define it manually in the code</w:t>
      </w:r>
    </w:p>
    <w:p w14:paraId="0D5EF46B" w14:textId="1FDB8F3C" w:rsidR="008170C0" w:rsidRDefault="008170C0" w:rsidP="008170C0">
      <w:pPr>
        <w:pStyle w:val="ListParagraph"/>
        <w:numPr>
          <w:ilvl w:val="1"/>
          <w:numId w:val="24"/>
        </w:numPr>
      </w:pPr>
      <w:r>
        <w:t>Make a decision</w:t>
      </w:r>
    </w:p>
    <w:p w14:paraId="7723A3E0" w14:textId="77777777" w:rsidR="008170C0" w:rsidRDefault="008170C0" w:rsidP="008170C0"/>
    <w:p w14:paraId="4BC6A28D" w14:textId="777DF75D" w:rsidR="008170C0" w:rsidRDefault="008170C0">
      <w:r w:rsidRPr="008170C0">
        <w:rPr>
          <w:noProof/>
        </w:rPr>
        <w:lastRenderedPageBreak/>
        <w:drawing>
          <wp:inline distT="0" distB="0" distL="0" distR="0" wp14:anchorId="3687B208" wp14:editId="3F2B8616">
            <wp:extent cx="5943600" cy="1800860"/>
            <wp:effectExtent l="19050" t="19050" r="19050" b="27940"/>
            <wp:docPr id="137590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0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E9054" w14:textId="03CC0FC4" w:rsidR="00935E43" w:rsidRDefault="008170C0">
      <w:r w:rsidRPr="008170C0">
        <w:rPr>
          <w:noProof/>
        </w:rPr>
        <w:drawing>
          <wp:inline distT="0" distB="0" distL="0" distR="0" wp14:anchorId="46858036" wp14:editId="163F4164">
            <wp:extent cx="5943600" cy="2513965"/>
            <wp:effectExtent l="19050" t="19050" r="19050" b="19685"/>
            <wp:docPr id="152558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82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A7653" w14:textId="468E1012" w:rsidR="00935E43" w:rsidRDefault="008170C0">
      <w:r w:rsidRPr="008170C0">
        <w:rPr>
          <w:noProof/>
        </w:rPr>
        <w:drawing>
          <wp:inline distT="0" distB="0" distL="0" distR="0" wp14:anchorId="530B54CF" wp14:editId="47B17721">
            <wp:extent cx="5943600" cy="3114040"/>
            <wp:effectExtent l="19050" t="19050" r="19050" b="10160"/>
            <wp:docPr id="65841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15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A5B79" w14:textId="77777777" w:rsidR="00534226" w:rsidRDefault="00534226"/>
    <w:p w14:paraId="2C8E13E5" w14:textId="77777777" w:rsidR="00935E43" w:rsidRDefault="00935E43"/>
    <w:p w14:paraId="05077289" w14:textId="77777777" w:rsidR="00935E43" w:rsidRDefault="00935E43"/>
    <w:p w14:paraId="6412BD63" w14:textId="77777777" w:rsidR="00935E43" w:rsidRDefault="00935E43"/>
    <w:p w14:paraId="7C53DE6B" w14:textId="77777777" w:rsidR="00935E43" w:rsidRDefault="00935E43"/>
    <w:p w14:paraId="6C725783" w14:textId="77777777" w:rsidR="00935E43" w:rsidRDefault="00935E43"/>
    <w:p w14:paraId="44F04075" w14:textId="77777777" w:rsidR="00935E43" w:rsidRDefault="00935E43"/>
    <w:p w14:paraId="39AE4354" w14:textId="77777777" w:rsidR="00935E43" w:rsidRDefault="00935E43"/>
    <w:p w14:paraId="27110D71" w14:textId="77777777" w:rsidR="00935E43" w:rsidRDefault="00935E43"/>
    <w:p w14:paraId="7CFCDA41" w14:textId="6A7A1076" w:rsidR="007A2CA5" w:rsidRDefault="007A2CA5">
      <w:r w:rsidRPr="007A2CA5">
        <w:rPr>
          <w:noProof/>
        </w:rPr>
        <w:lastRenderedPageBreak/>
        <w:drawing>
          <wp:inline distT="0" distB="0" distL="0" distR="0" wp14:anchorId="44AC96D3" wp14:editId="14080C40">
            <wp:extent cx="5943600" cy="5723255"/>
            <wp:effectExtent l="0" t="0" r="0" b="0"/>
            <wp:docPr id="176833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34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CA5" w:rsidSect="003D4A56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D9F3E04"/>
    <w:multiLevelType w:val="hybridMultilevel"/>
    <w:tmpl w:val="08342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31514E"/>
    <w:multiLevelType w:val="multilevel"/>
    <w:tmpl w:val="8A7C1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0950A3D"/>
    <w:multiLevelType w:val="hybridMultilevel"/>
    <w:tmpl w:val="0448B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A1ABB"/>
    <w:multiLevelType w:val="hybridMultilevel"/>
    <w:tmpl w:val="4C0E2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48847579">
    <w:abstractNumId w:val="23"/>
  </w:num>
  <w:num w:numId="2" w16cid:durableId="414278252">
    <w:abstractNumId w:val="12"/>
  </w:num>
  <w:num w:numId="3" w16cid:durableId="61684108">
    <w:abstractNumId w:val="10"/>
  </w:num>
  <w:num w:numId="4" w16cid:durableId="58476639">
    <w:abstractNumId w:val="25"/>
  </w:num>
  <w:num w:numId="5" w16cid:durableId="98991410">
    <w:abstractNumId w:val="15"/>
  </w:num>
  <w:num w:numId="6" w16cid:durableId="1915584033">
    <w:abstractNumId w:val="20"/>
  </w:num>
  <w:num w:numId="7" w16cid:durableId="1336568614">
    <w:abstractNumId w:val="22"/>
  </w:num>
  <w:num w:numId="8" w16cid:durableId="1799764020">
    <w:abstractNumId w:val="9"/>
  </w:num>
  <w:num w:numId="9" w16cid:durableId="395015721">
    <w:abstractNumId w:val="7"/>
  </w:num>
  <w:num w:numId="10" w16cid:durableId="1119757832">
    <w:abstractNumId w:val="6"/>
  </w:num>
  <w:num w:numId="11" w16cid:durableId="2042779300">
    <w:abstractNumId w:val="5"/>
  </w:num>
  <w:num w:numId="12" w16cid:durableId="558442939">
    <w:abstractNumId w:val="4"/>
  </w:num>
  <w:num w:numId="13" w16cid:durableId="926040323">
    <w:abstractNumId w:val="8"/>
  </w:num>
  <w:num w:numId="14" w16cid:durableId="422847365">
    <w:abstractNumId w:val="3"/>
  </w:num>
  <w:num w:numId="15" w16cid:durableId="1727332386">
    <w:abstractNumId w:val="2"/>
  </w:num>
  <w:num w:numId="16" w16cid:durableId="553001870">
    <w:abstractNumId w:val="1"/>
  </w:num>
  <w:num w:numId="17" w16cid:durableId="538129659">
    <w:abstractNumId w:val="0"/>
  </w:num>
  <w:num w:numId="18" w16cid:durableId="1578591878">
    <w:abstractNumId w:val="16"/>
  </w:num>
  <w:num w:numId="19" w16cid:durableId="1789809677">
    <w:abstractNumId w:val="17"/>
  </w:num>
  <w:num w:numId="20" w16cid:durableId="1263303221">
    <w:abstractNumId w:val="24"/>
  </w:num>
  <w:num w:numId="21" w16cid:durableId="1426998079">
    <w:abstractNumId w:val="21"/>
  </w:num>
  <w:num w:numId="22" w16cid:durableId="583270976">
    <w:abstractNumId w:val="11"/>
  </w:num>
  <w:num w:numId="23" w16cid:durableId="1893617991">
    <w:abstractNumId w:val="26"/>
  </w:num>
  <w:num w:numId="24" w16cid:durableId="11616760">
    <w:abstractNumId w:val="14"/>
  </w:num>
  <w:num w:numId="25" w16cid:durableId="876044888">
    <w:abstractNumId w:val="13"/>
  </w:num>
  <w:num w:numId="26" w16cid:durableId="1520662717">
    <w:abstractNumId w:val="19"/>
  </w:num>
  <w:num w:numId="27" w16cid:durableId="1838336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A56"/>
    <w:rsid w:val="002E4A68"/>
    <w:rsid w:val="003D4A56"/>
    <w:rsid w:val="00534226"/>
    <w:rsid w:val="00634470"/>
    <w:rsid w:val="00645252"/>
    <w:rsid w:val="006D3D74"/>
    <w:rsid w:val="007A2CA5"/>
    <w:rsid w:val="007E2C12"/>
    <w:rsid w:val="008170C0"/>
    <w:rsid w:val="0083569A"/>
    <w:rsid w:val="008E4D7D"/>
    <w:rsid w:val="00935E43"/>
    <w:rsid w:val="009E4E07"/>
    <w:rsid w:val="00A9204E"/>
    <w:rsid w:val="00C02F5B"/>
    <w:rsid w:val="00CC270C"/>
    <w:rsid w:val="00DB299B"/>
    <w:rsid w:val="00E92A0C"/>
    <w:rsid w:val="00F2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AFCA7"/>
  <w15:chartTrackingRefBased/>
  <w15:docId w15:val="{8D6CA406-344F-41C1-B962-237789394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53422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17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edcalc.org/manual/chi-square-table.ph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143</TotalTime>
  <Pages>7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9</cp:revision>
  <dcterms:created xsi:type="dcterms:W3CDTF">2023-10-30T22:18:00Z</dcterms:created>
  <dcterms:modified xsi:type="dcterms:W3CDTF">2023-10-31T01:47:00Z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