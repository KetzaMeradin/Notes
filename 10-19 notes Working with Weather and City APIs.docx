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04E2A" w14:textId="6A243323" w:rsidR="00A9204E" w:rsidRPr="00EF06CF" w:rsidRDefault="00EF06CF" w:rsidP="00EF06CF">
      <w:pPr>
        <w:jc w:val="center"/>
        <w:rPr>
          <w:color w:val="7030A0"/>
          <w:sz w:val="52"/>
          <w:szCs w:val="52"/>
        </w:rPr>
      </w:pPr>
      <w:r>
        <w:rPr>
          <w:color w:val="7030A0"/>
          <w:sz w:val="52"/>
          <w:szCs w:val="52"/>
        </w:rPr>
        <w:t>10-19-23 notes</w:t>
      </w:r>
    </w:p>
    <w:p w14:paraId="437557CD" w14:textId="3BC86E31" w:rsidR="00EF06CF" w:rsidRDefault="00EF06CF" w:rsidP="00EF06CF">
      <w:pPr>
        <w:jc w:val="center"/>
        <w:rPr>
          <w:u w:val="single"/>
        </w:rPr>
      </w:pPr>
      <w:r>
        <w:rPr>
          <w:u w:val="single"/>
        </w:rPr>
        <w:t>Working with Weather and City APIs</w:t>
      </w:r>
    </w:p>
    <w:p w14:paraId="6AC60239" w14:textId="2388B429" w:rsidR="00EF06CF" w:rsidRPr="00EF06CF" w:rsidRDefault="00EF06CF" w:rsidP="00EF06CF">
      <w:pPr>
        <w:rPr>
          <w:u w:val="single"/>
        </w:rPr>
      </w:pPr>
      <w:r>
        <w:rPr>
          <w:u w:val="single"/>
        </w:rPr>
        <w:t>Goals:</w:t>
      </w:r>
    </w:p>
    <w:p w14:paraId="0CCAF421" w14:textId="77777777" w:rsidR="00EF06CF" w:rsidRPr="00EF06CF" w:rsidRDefault="00EF06CF" w:rsidP="00EF06CF">
      <w:r w:rsidRPr="00EF06CF">
        <w:t>By the end of this lesson, you will be able to:</w:t>
      </w:r>
    </w:p>
    <w:p w14:paraId="610456F3" w14:textId="77777777" w:rsidR="00EF06CF" w:rsidRPr="00EF06CF" w:rsidRDefault="00EF06CF" w:rsidP="00EF06CF">
      <w:pPr>
        <w:numPr>
          <w:ilvl w:val="0"/>
          <w:numId w:val="24"/>
        </w:numPr>
      </w:pPr>
      <w:r w:rsidRPr="00EF06CF">
        <w:t>Create applications with your knowledge of Python and an API’s documentation.</w:t>
      </w:r>
    </w:p>
    <w:p w14:paraId="7E88949F" w14:textId="77777777" w:rsidR="00EF06CF" w:rsidRPr="00EF06CF" w:rsidRDefault="00EF06CF" w:rsidP="00EF06CF">
      <w:pPr>
        <w:numPr>
          <w:ilvl w:val="0"/>
          <w:numId w:val="24"/>
        </w:numPr>
      </w:pPr>
      <w:r w:rsidRPr="00EF06CF">
        <w:t>Load JSON from API responses into a Pandas DataFrame.</w:t>
      </w:r>
    </w:p>
    <w:p w14:paraId="58BA8AA0" w14:textId="77777777" w:rsidR="00EF06CF" w:rsidRPr="00EF06CF" w:rsidRDefault="00EF06CF" w:rsidP="00EF06CF">
      <w:pPr>
        <w:numPr>
          <w:ilvl w:val="0"/>
          <w:numId w:val="24"/>
        </w:numPr>
      </w:pPr>
      <w:r w:rsidRPr="00EF06CF">
        <w:t>Use try-except blocks to handle errors.</w:t>
      </w:r>
    </w:p>
    <w:p w14:paraId="5F91971E" w14:textId="77777777" w:rsidR="00D95FA0" w:rsidRDefault="00D95FA0" w:rsidP="00EF06CF">
      <w:pPr>
        <w:pBdr>
          <w:top w:val="single" w:sz="4" w:space="1" w:color="auto"/>
        </w:pBdr>
        <w:rPr>
          <w:sz w:val="32"/>
          <w:szCs w:val="32"/>
        </w:rPr>
      </w:pPr>
    </w:p>
    <w:p w14:paraId="6FEFEA85" w14:textId="6F5F4352" w:rsidR="00EF06CF" w:rsidRPr="00D95FA0" w:rsidRDefault="00D95FA0" w:rsidP="00EF06CF">
      <w:pPr>
        <w:pBdr>
          <w:top w:val="single" w:sz="4" w:space="1" w:color="auto"/>
        </w:pBdr>
        <w:rPr>
          <w:b/>
          <w:bCs/>
        </w:rPr>
      </w:pPr>
      <w:r w:rsidRPr="00D95FA0">
        <w:rPr>
          <w:b/>
          <w:bCs/>
          <w:sz w:val="32"/>
          <w:szCs w:val="32"/>
        </w:rPr>
        <w:t>JSON transversal solution:</w:t>
      </w:r>
    </w:p>
    <w:p w14:paraId="71E2579E" w14:textId="1DEF8D5A" w:rsidR="00EF06CF" w:rsidRDefault="00D95FA0">
      <w:r w:rsidRPr="00D95FA0">
        <w:drawing>
          <wp:inline distT="0" distB="0" distL="0" distR="0" wp14:anchorId="0A0E6DD2" wp14:editId="5B8125F6">
            <wp:extent cx="4673600" cy="2628900"/>
            <wp:effectExtent l="19050" t="19050" r="12700" b="19050"/>
            <wp:docPr id="1379897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975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8369" cy="263158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65A62" w14:textId="7B2CAB48" w:rsidR="00EF06CF" w:rsidRDefault="00D95FA0">
      <w:r w:rsidRPr="00D95FA0">
        <w:drawing>
          <wp:inline distT="0" distB="0" distL="0" distR="0" wp14:anchorId="7BB3D281" wp14:editId="440CA257">
            <wp:extent cx="3086100" cy="812131"/>
            <wp:effectExtent l="19050" t="19050" r="19050" b="26670"/>
            <wp:docPr id="740574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744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2409" cy="8216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F1B470" w14:textId="7EC48961" w:rsidR="00EF06CF" w:rsidRDefault="003A10AA">
      <w:r w:rsidRPr="003A10AA">
        <w:drawing>
          <wp:inline distT="0" distB="0" distL="0" distR="0" wp14:anchorId="54D737D0" wp14:editId="54D90EB8">
            <wp:extent cx="4048690" cy="1886213"/>
            <wp:effectExtent l="19050" t="19050" r="28575" b="19050"/>
            <wp:docPr id="1135645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457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8862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A1EE0" w14:textId="3FE79A7F" w:rsidR="00D95FA0" w:rsidRDefault="003A10AA">
      <w:r w:rsidRPr="003A10AA">
        <w:drawing>
          <wp:inline distT="0" distB="0" distL="0" distR="0" wp14:anchorId="331EC691" wp14:editId="079283A0">
            <wp:extent cx="5019675" cy="669826"/>
            <wp:effectExtent l="19050" t="19050" r="9525" b="16510"/>
            <wp:docPr id="109057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5735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4830" cy="68118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40F5EE" w14:textId="248CAD2B" w:rsidR="00D95FA0" w:rsidRDefault="003A10AA">
      <w:r>
        <w:t>^ Put JSON into a data frame (it’s pulling from the dictionary we stuck the JSON in during In[2] ).</w:t>
      </w:r>
    </w:p>
    <w:p w14:paraId="50C7D3F5" w14:textId="77777777" w:rsidR="00D95FA0" w:rsidRDefault="00D95FA0"/>
    <w:p w14:paraId="024F1DE2" w14:textId="77777777" w:rsidR="00EF06CF" w:rsidRDefault="00EF06CF"/>
    <w:p w14:paraId="3D267374" w14:textId="77777777" w:rsidR="00EF06CF" w:rsidRDefault="00EF06CF"/>
    <w:p w14:paraId="241B7376" w14:textId="77777777" w:rsidR="00EF06CF" w:rsidRDefault="00EF06CF"/>
    <w:p w14:paraId="6743F861" w14:textId="77777777" w:rsidR="00EF06CF" w:rsidRDefault="00EF06CF"/>
    <w:p w14:paraId="77485AB9" w14:textId="38383659" w:rsidR="003A10AA" w:rsidRPr="003A10AA" w:rsidRDefault="003A10AA">
      <w:pPr>
        <w:rPr>
          <w:b/>
          <w:bCs/>
          <w:sz w:val="32"/>
          <w:szCs w:val="32"/>
        </w:rPr>
      </w:pPr>
      <w:r w:rsidRPr="003A10AA">
        <w:rPr>
          <w:b/>
          <w:bCs/>
          <w:sz w:val="32"/>
          <w:szCs w:val="32"/>
        </w:rPr>
        <w:lastRenderedPageBreak/>
        <w:t>Requests Review Solution:</w:t>
      </w:r>
    </w:p>
    <w:p w14:paraId="52D95585" w14:textId="0246F597" w:rsidR="00EF06CF" w:rsidRDefault="003A10AA">
      <w:r w:rsidRPr="003A10AA">
        <w:drawing>
          <wp:inline distT="0" distB="0" distL="0" distR="0" wp14:anchorId="1317C4C6" wp14:editId="759D58BA">
            <wp:extent cx="5943600" cy="895350"/>
            <wp:effectExtent l="19050" t="19050" r="19050" b="19050"/>
            <wp:docPr id="683020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203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A60580" w14:textId="37D6E401" w:rsidR="00EF06CF" w:rsidRDefault="003A10AA">
      <w:r w:rsidRPr="003A10AA">
        <w:rPr>
          <w:highlight w:val="lightGray"/>
        </w:rPr>
        <w:t>-1 loops back to grab the last response.</w:t>
      </w:r>
    </w:p>
    <w:p w14:paraId="683A4FD5" w14:textId="67722778" w:rsidR="00EF06CF" w:rsidRDefault="009B6BD7">
      <w:r w:rsidRPr="009B6BD7">
        <w:drawing>
          <wp:inline distT="0" distB="0" distL="0" distR="0" wp14:anchorId="216111AB" wp14:editId="749CD3D2">
            <wp:extent cx="5943600" cy="4003040"/>
            <wp:effectExtent l="19050" t="19050" r="19050" b="16510"/>
            <wp:docPr id="566616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169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0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D700D2" w14:textId="77777777" w:rsidR="00EF06CF" w:rsidRDefault="00EF06CF"/>
    <w:p w14:paraId="43144973" w14:textId="36605B3B" w:rsidR="00EF06CF" w:rsidRPr="009B6BD7" w:rsidRDefault="009B6BD7">
      <w:pPr>
        <w:rPr>
          <w:b/>
          <w:bCs/>
        </w:rPr>
      </w:pPr>
      <w:r w:rsidRPr="009B6BD7">
        <w:rPr>
          <w:b/>
          <w:bCs/>
          <w:sz w:val="32"/>
          <w:szCs w:val="32"/>
        </w:rPr>
        <w:t>Instructor Open Weather Request Solution:</w:t>
      </w:r>
    </w:p>
    <w:p w14:paraId="648809ED" w14:textId="1096584F" w:rsidR="009B6BD7" w:rsidRDefault="009B6BD7">
      <w:r w:rsidRPr="009B6BD7">
        <w:drawing>
          <wp:inline distT="0" distB="0" distL="0" distR="0" wp14:anchorId="72C69607" wp14:editId="59836486">
            <wp:extent cx="3746486" cy="3228975"/>
            <wp:effectExtent l="19050" t="19050" r="26035" b="9525"/>
            <wp:docPr id="176340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092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0061" cy="32406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9A7333" w14:textId="04909ADE" w:rsidR="00EF06CF" w:rsidRDefault="00792213">
      <w:r>
        <w:lastRenderedPageBreak/>
        <w:t>^ Question mark? in URL tells server to interpret next chunk as key value pair, separated by &amp;</w:t>
      </w:r>
    </w:p>
    <w:p w14:paraId="1EAEEF66" w14:textId="3EA55C53" w:rsidR="00EF06CF" w:rsidRDefault="00792213" w:rsidP="00792213">
      <w:pPr>
        <w:pStyle w:val="ListParagraph"/>
        <w:numPr>
          <w:ilvl w:val="0"/>
          <w:numId w:val="25"/>
        </w:numPr>
      </w:pPr>
      <w:r>
        <w:t>Get and post method</w:t>
      </w:r>
    </w:p>
    <w:p w14:paraId="1BD75002" w14:textId="187E4FB0" w:rsidR="00792213" w:rsidRDefault="00792213" w:rsidP="00792213">
      <w:pPr>
        <w:pStyle w:val="ListParagraph"/>
        <w:numPr>
          <w:ilvl w:val="1"/>
          <w:numId w:val="25"/>
        </w:numPr>
      </w:pPr>
      <w:r>
        <w:t>Basically a digital envelope with the request inside. It’s a security thing</w:t>
      </w:r>
    </w:p>
    <w:p w14:paraId="4153C468" w14:textId="77777777" w:rsidR="00E64048" w:rsidRDefault="00E64048"/>
    <w:p w14:paraId="0AC24411" w14:textId="28871845" w:rsidR="00E64048" w:rsidRPr="00E64048" w:rsidRDefault="00E64048">
      <w:pPr>
        <w:rPr>
          <w:b/>
          <w:bCs/>
          <w:sz w:val="32"/>
          <w:szCs w:val="32"/>
        </w:rPr>
      </w:pPr>
      <w:r w:rsidRPr="00E64048">
        <w:rPr>
          <w:b/>
          <w:bCs/>
          <w:sz w:val="32"/>
          <w:szCs w:val="32"/>
        </w:rPr>
        <w:t>Burundi Solution:</w:t>
      </w:r>
    </w:p>
    <w:p w14:paraId="2C57D0DF" w14:textId="64FFB871" w:rsidR="00EF06CF" w:rsidRDefault="00E64048">
      <w:r w:rsidRPr="00E64048">
        <w:drawing>
          <wp:inline distT="0" distB="0" distL="0" distR="0" wp14:anchorId="68D6C8F7" wp14:editId="0A31E51B">
            <wp:extent cx="5943600" cy="3712845"/>
            <wp:effectExtent l="19050" t="19050" r="19050" b="20955"/>
            <wp:docPr id="70037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70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F8EA83" w14:textId="6C1B96A8" w:rsidR="00EF06CF" w:rsidRDefault="00EF06CF"/>
    <w:p w14:paraId="48F551FB" w14:textId="6D13FCD5" w:rsidR="0003406F" w:rsidRPr="0003406F" w:rsidRDefault="0003406F">
      <w:pPr>
        <w:rPr>
          <w:b/>
          <w:bCs/>
          <w:sz w:val="32"/>
          <w:szCs w:val="32"/>
        </w:rPr>
      </w:pPr>
      <w:r w:rsidRPr="0003406F">
        <w:rPr>
          <w:b/>
          <w:bCs/>
          <w:sz w:val="32"/>
          <w:szCs w:val="32"/>
        </w:rPr>
        <w:t>TV ratings solution:</w:t>
      </w:r>
    </w:p>
    <w:p w14:paraId="0A08BB06" w14:textId="4E49FA62" w:rsidR="0003406F" w:rsidRDefault="0003406F">
      <w:r w:rsidRPr="0003406F">
        <w:drawing>
          <wp:inline distT="0" distB="0" distL="0" distR="0" wp14:anchorId="07175A3F" wp14:editId="4497BDE8">
            <wp:extent cx="5943600" cy="2549525"/>
            <wp:effectExtent l="19050" t="19050" r="19050" b="22225"/>
            <wp:docPr id="1295063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637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F0D291" w14:textId="77777777" w:rsidR="00EF06CF" w:rsidRDefault="00EF06CF"/>
    <w:p w14:paraId="54E0F2F3" w14:textId="77777777" w:rsidR="00EF06CF" w:rsidRDefault="00EF06CF"/>
    <w:p w14:paraId="13FD680D" w14:textId="77777777" w:rsidR="00EF06CF" w:rsidRDefault="00EF06CF"/>
    <w:p w14:paraId="7F728209" w14:textId="77777777" w:rsidR="00EF06CF" w:rsidRDefault="00EF06CF"/>
    <w:p w14:paraId="293F5CC6" w14:textId="77777777" w:rsidR="00EF06CF" w:rsidRDefault="00EF06CF"/>
    <w:p w14:paraId="16620B9D" w14:textId="77777777" w:rsidR="00EF06CF" w:rsidRDefault="00EF06CF"/>
    <w:p w14:paraId="02A5E0C4" w14:textId="77777777" w:rsidR="00EF06CF" w:rsidRDefault="00EF06CF"/>
    <w:p w14:paraId="6153DEEB" w14:textId="77777777" w:rsidR="00EF06CF" w:rsidRDefault="00EF06CF"/>
    <w:p w14:paraId="1B090828" w14:textId="032D700B" w:rsidR="00EF06CF" w:rsidRPr="0003406F" w:rsidRDefault="0003406F">
      <w:pPr>
        <w:rPr>
          <w:b/>
          <w:bCs/>
          <w:sz w:val="32"/>
          <w:szCs w:val="32"/>
        </w:rPr>
      </w:pPr>
      <w:r w:rsidRPr="0003406F">
        <w:rPr>
          <w:b/>
          <w:bCs/>
          <w:sz w:val="32"/>
          <w:szCs w:val="32"/>
        </w:rPr>
        <w:lastRenderedPageBreak/>
        <w:t>Weather Stats solution:</w:t>
      </w:r>
    </w:p>
    <w:p w14:paraId="78E3D964" w14:textId="5A0E2090" w:rsidR="0003406F" w:rsidRDefault="00702DF0">
      <w:r w:rsidRPr="00702DF0">
        <w:drawing>
          <wp:inline distT="0" distB="0" distL="0" distR="0" wp14:anchorId="0E954DD2" wp14:editId="1FBF72CE">
            <wp:extent cx="5943600" cy="1581150"/>
            <wp:effectExtent l="19050" t="19050" r="19050" b="19050"/>
            <wp:docPr id="1371207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07834" name=""/>
                    <pic:cNvPicPr/>
                  </pic:nvPicPr>
                  <pic:blipFill rotWithShape="1">
                    <a:blip r:embed="rId17"/>
                    <a:srcRect b="43729"/>
                    <a:stretch/>
                  </pic:blipFill>
                  <pic:spPr bwMode="auto"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F2A8B" w14:textId="77E7B970" w:rsidR="0003406F" w:rsidRDefault="0003406F">
      <w:r w:rsidRPr="0003406F">
        <w:drawing>
          <wp:inline distT="0" distB="0" distL="0" distR="0" wp14:anchorId="0FC2053C" wp14:editId="2F484FBB">
            <wp:extent cx="5943600" cy="3220085"/>
            <wp:effectExtent l="19050" t="19050" r="19050" b="18415"/>
            <wp:docPr id="901919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192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79ADF2" w14:textId="6D7798E9" w:rsidR="00EF06CF" w:rsidRDefault="00702DF0">
      <w:r w:rsidRPr="00702DF0">
        <w:drawing>
          <wp:inline distT="0" distB="0" distL="0" distR="0" wp14:anchorId="20321DAE" wp14:editId="6168ABDC">
            <wp:extent cx="5943600" cy="1689100"/>
            <wp:effectExtent l="19050" t="19050" r="19050" b="25400"/>
            <wp:docPr id="10045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86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3C17E" w14:textId="77777777" w:rsidR="00EF06CF" w:rsidRDefault="00EF06CF"/>
    <w:p w14:paraId="29B8F815" w14:textId="77777777" w:rsidR="00EF06CF" w:rsidRDefault="00EF06CF"/>
    <w:p w14:paraId="483AEAE2" w14:textId="77777777" w:rsidR="00702DF0" w:rsidRDefault="00702DF0"/>
    <w:p w14:paraId="36BB9430" w14:textId="77777777" w:rsidR="00702DF0" w:rsidRDefault="00702DF0"/>
    <w:p w14:paraId="4AA3FE73" w14:textId="77777777" w:rsidR="00702DF0" w:rsidRDefault="00702DF0"/>
    <w:p w14:paraId="23FF431C" w14:textId="77777777" w:rsidR="00EF06CF" w:rsidRDefault="00EF06CF"/>
    <w:p w14:paraId="2C22E4B0" w14:textId="77777777" w:rsidR="00EF06CF" w:rsidRDefault="00EF06CF"/>
    <w:p w14:paraId="4D26E4AB" w14:textId="77777777" w:rsidR="00EF06CF" w:rsidRDefault="00EF06CF"/>
    <w:p w14:paraId="13CDCA3E" w14:textId="77777777" w:rsidR="00EF06CF" w:rsidRDefault="00EF06CF"/>
    <w:p w14:paraId="65629DF5" w14:textId="77777777" w:rsidR="00EF06CF" w:rsidRDefault="00EF06CF"/>
    <w:p w14:paraId="64015856" w14:textId="77777777" w:rsidR="00EF06CF" w:rsidRDefault="00EF06CF"/>
    <w:p w14:paraId="728600E4" w14:textId="77777777" w:rsidR="00EF06CF" w:rsidRDefault="00EF06CF"/>
    <w:p w14:paraId="522AE1DC" w14:textId="77777777" w:rsidR="00EF06CF" w:rsidRDefault="00EF06CF"/>
    <w:p w14:paraId="54CD274B" w14:textId="77777777" w:rsidR="00EF06CF" w:rsidRDefault="00EF06CF"/>
    <w:p w14:paraId="2A5574F3" w14:textId="09AAFFEB" w:rsidR="00EF06CF" w:rsidRPr="007A5CA7" w:rsidRDefault="007A5CA7">
      <w:pPr>
        <w:rPr>
          <w:b/>
          <w:bCs/>
          <w:sz w:val="32"/>
          <w:szCs w:val="32"/>
        </w:rPr>
      </w:pPr>
      <w:r w:rsidRPr="007A5CA7">
        <w:rPr>
          <w:b/>
          <w:bCs/>
          <w:sz w:val="32"/>
          <w:szCs w:val="32"/>
        </w:rPr>
        <w:t>Exceptions</w:t>
      </w:r>
    </w:p>
    <w:p w14:paraId="5DCD40ED" w14:textId="3FCC4FC4" w:rsidR="00EF06CF" w:rsidRDefault="007A5CA7">
      <w:r>
        <w:t>When you have a bit of code that throws an error, you can build in a step to have it tell you there’s an error.</w:t>
      </w:r>
    </w:p>
    <w:p w14:paraId="1CE01070" w14:textId="77777777" w:rsidR="007A5CA7" w:rsidRDefault="007A5CA7"/>
    <w:p w14:paraId="5EAB44E2" w14:textId="48BD5D26" w:rsidR="007A5CA7" w:rsidRDefault="007A5CA7">
      <w:r>
        <w:t>Example:</w:t>
      </w:r>
    </w:p>
    <w:p w14:paraId="7DB8BCAC" w14:textId="7D08EF8A" w:rsidR="007A5CA7" w:rsidRDefault="007A5CA7">
      <w:r w:rsidRPr="007A5CA7">
        <w:drawing>
          <wp:inline distT="0" distB="0" distL="0" distR="0" wp14:anchorId="5ADA6935" wp14:editId="497EEB5F">
            <wp:extent cx="4420217" cy="3077004"/>
            <wp:effectExtent l="19050" t="19050" r="19050" b="9525"/>
            <wp:docPr id="687994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947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07700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9C361" w14:textId="77777777" w:rsidR="00EF06CF" w:rsidRDefault="00EF06CF"/>
    <w:p w14:paraId="6F06E7FF" w14:textId="77777777" w:rsidR="00EF06CF" w:rsidRDefault="00EF06CF"/>
    <w:p w14:paraId="3107B1CA" w14:textId="182426C9" w:rsidR="00EF06CF" w:rsidRPr="007A5CA7" w:rsidRDefault="007A5CA7">
      <w:pPr>
        <w:rPr>
          <w:b/>
          <w:bCs/>
          <w:sz w:val="32"/>
          <w:szCs w:val="32"/>
        </w:rPr>
      </w:pPr>
      <w:r w:rsidRPr="007A5CA7">
        <w:rPr>
          <w:b/>
          <w:bCs/>
          <w:sz w:val="32"/>
          <w:szCs w:val="32"/>
        </w:rPr>
        <w:t>Making Exceptions solution:</w:t>
      </w:r>
    </w:p>
    <w:p w14:paraId="55D39C94" w14:textId="7FAD5DDE" w:rsidR="007A5CA7" w:rsidRDefault="007A5CA7">
      <w:r w:rsidRPr="007A5CA7">
        <w:drawing>
          <wp:inline distT="0" distB="0" distL="0" distR="0" wp14:anchorId="38F71319" wp14:editId="207F1116">
            <wp:extent cx="4217770" cy="3676650"/>
            <wp:effectExtent l="19050" t="19050" r="11430" b="19050"/>
            <wp:docPr id="85870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004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1672" cy="36887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73F74F" w14:textId="59E5838A" w:rsidR="00D95FA0" w:rsidRDefault="007A5CA7">
      <w:r>
        <w:t>Of you can tell it to print off something reasonable, like “</w:t>
      </w:r>
      <w:r w:rsidR="009F4332">
        <w:t>You can’t divide by 0</w:t>
      </w:r>
      <w:r>
        <w:t>”</w:t>
      </w:r>
      <w:r w:rsidR="009F4332">
        <w:t>, “You didn’t define Name”, or “Gabriel isn’t a number”</w:t>
      </w:r>
    </w:p>
    <w:p w14:paraId="6D4FF05E" w14:textId="77777777" w:rsidR="00D95FA0" w:rsidRDefault="00D95FA0"/>
    <w:p w14:paraId="7B7715D6" w14:textId="5C9B24A0" w:rsidR="00D95FA0" w:rsidRPr="00065B40" w:rsidRDefault="00065B40">
      <w:pPr>
        <w:rPr>
          <w:b/>
          <w:bCs/>
          <w:sz w:val="32"/>
          <w:szCs w:val="32"/>
        </w:rPr>
      </w:pPr>
      <w:r w:rsidRPr="00065B40">
        <w:rPr>
          <w:b/>
          <w:bCs/>
          <w:sz w:val="32"/>
          <w:szCs w:val="32"/>
        </w:rPr>
        <w:lastRenderedPageBreak/>
        <w:t>API Exceptions Solution:</w:t>
      </w:r>
    </w:p>
    <w:p w14:paraId="0E7AD00A" w14:textId="62C1B9D3" w:rsidR="00065B40" w:rsidRDefault="00065B40">
      <w:r w:rsidRPr="00065B40">
        <w:drawing>
          <wp:inline distT="0" distB="0" distL="0" distR="0" wp14:anchorId="3D02C039" wp14:editId="69012997">
            <wp:extent cx="5943600" cy="2783205"/>
            <wp:effectExtent l="19050" t="19050" r="19050" b="17145"/>
            <wp:docPr id="595148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483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9316D3" w14:textId="6C3A0FE2" w:rsidR="00D95FA0" w:rsidRDefault="00065B40">
      <w:r w:rsidRPr="00065B40">
        <w:drawing>
          <wp:inline distT="0" distB="0" distL="0" distR="0" wp14:anchorId="001FF691" wp14:editId="5780333A">
            <wp:extent cx="2704244" cy="1400175"/>
            <wp:effectExtent l="19050" t="19050" r="20320" b="9525"/>
            <wp:docPr id="147300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001608" name=""/>
                    <pic:cNvPicPr/>
                  </pic:nvPicPr>
                  <pic:blipFill rotWithShape="1">
                    <a:blip r:embed="rId23"/>
                    <a:srcRect b="6250"/>
                    <a:stretch/>
                  </pic:blipFill>
                  <pic:spPr bwMode="auto">
                    <a:xfrm>
                      <a:off x="0" y="0"/>
                      <a:ext cx="2711374" cy="140386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F42C3" w14:textId="35D74301" w:rsidR="00D95FA0" w:rsidRDefault="00065B40">
      <w:r>
        <w:t>Exceptions are applied here so you can know which characters weren’t found.</w:t>
      </w:r>
    </w:p>
    <w:p w14:paraId="36941543" w14:textId="4CD5EB35" w:rsidR="00D95FA0" w:rsidRDefault="00065B40">
      <w:r>
        <w:t xml:space="preserve">Only characters that were found will be put into the </w:t>
      </w:r>
      <w:proofErr w:type="spellStart"/>
      <w:r>
        <w:t>dataframe</w:t>
      </w:r>
      <w:proofErr w:type="spellEnd"/>
      <w:r>
        <w:t xml:space="preserve"> in the next step.</w:t>
      </w:r>
    </w:p>
    <w:p w14:paraId="2E1988E1" w14:textId="6B1A7EB1" w:rsidR="00D95FA0" w:rsidRDefault="00065B40">
      <w:r w:rsidRPr="00065B40">
        <w:drawing>
          <wp:inline distT="0" distB="0" distL="0" distR="0" wp14:anchorId="727B3160" wp14:editId="47660055">
            <wp:extent cx="3800475" cy="1326441"/>
            <wp:effectExtent l="19050" t="19050" r="9525" b="26670"/>
            <wp:docPr id="1179842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425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3316" cy="13309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F0A0FB" w14:textId="0853FD4A" w:rsidR="00D95FA0" w:rsidRDefault="00A06D04">
      <w:r>
        <w:rPr>
          <w:highlight w:val="yellow"/>
        </w:rPr>
        <w:t xml:space="preserve">^ </w:t>
      </w:r>
      <w:r w:rsidRPr="00A06D04">
        <w:rPr>
          <w:highlight w:val="yellow"/>
        </w:rPr>
        <w:t>This didn’t want to work for me. Review 9:06pm in recording to sort this out.</w:t>
      </w:r>
    </w:p>
    <w:p w14:paraId="557357D2" w14:textId="77777777" w:rsidR="00D95FA0" w:rsidRDefault="00D95FA0"/>
    <w:p w14:paraId="5DD347F4" w14:textId="77777777" w:rsidR="00A06D04" w:rsidRDefault="00A06D04"/>
    <w:p w14:paraId="70A98687" w14:textId="77777777" w:rsidR="00A06D04" w:rsidRDefault="00A06D04"/>
    <w:p w14:paraId="77D6D6F7" w14:textId="77777777" w:rsidR="00A06D04" w:rsidRDefault="00A06D04"/>
    <w:p w14:paraId="4385C182" w14:textId="77777777" w:rsidR="00A06D04" w:rsidRDefault="00A06D04"/>
    <w:p w14:paraId="064F57F2" w14:textId="77777777" w:rsidR="00A06D04" w:rsidRDefault="00A06D04"/>
    <w:p w14:paraId="2FCE26BF" w14:textId="77777777" w:rsidR="00A06D04" w:rsidRDefault="00A06D04"/>
    <w:p w14:paraId="319F8070" w14:textId="77777777" w:rsidR="00A06D04" w:rsidRDefault="00A06D04"/>
    <w:p w14:paraId="133C2040" w14:textId="77777777" w:rsidR="00A06D04" w:rsidRDefault="00A06D04"/>
    <w:p w14:paraId="229F0A61" w14:textId="77777777" w:rsidR="00A06D04" w:rsidRDefault="00A06D04"/>
    <w:p w14:paraId="0E75214F" w14:textId="77777777" w:rsidR="00A06D04" w:rsidRDefault="00A06D04"/>
    <w:p w14:paraId="0D6571A3" w14:textId="77777777" w:rsidR="00A06D04" w:rsidRDefault="00A06D04"/>
    <w:p w14:paraId="35FD485E" w14:textId="77777777" w:rsidR="00A06D04" w:rsidRDefault="00A06D04"/>
    <w:p w14:paraId="0936C7BB" w14:textId="77777777" w:rsidR="00A06D04" w:rsidRDefault="00A06D04"/>
    <w:p w14:paraId="29314E7E" w14:textId="77777777" w:rsidR="00A06D04" w:rsidRDefault="00A06D04"/>
    <w:p w14:paraId="18F0A5C8" w14:textId="77777777" w:rsidR="00A06D04" w:rsidRDefault="00A06D04"/>
    <w:p w14:paraId="47B25666" w14:textId="100A4AA9" w:rsidR="00A06D04" w:rsidRPr="00A06D04" w:rsidRDefault="00A06D04">
      <w:pPr>
        <w:rPr>
          <w:b/>
          <w:bCs/>
          <w:sz w:val="32"/>
          <w:szCs w:val="32"/>
        </w:rPr>
      </w:pPr>
      <w:r w:rsidRPr="00A06D04">
        <w:rPr>
          <w:b/>
          <w:bCs/>
          <w:sz w:val="32"/>
          <w:szCs w:val="32"/>
        </w:rPr>
        <w:lastRenderedPageBreak/>
        <w:t>World Bank solution:</w:t>
      </w:r>
    </w:p>
    <w:p w14:paraId="068C82AD" w14:textId="49348BCF" w:rsidR="00A06D04" w:rsidRDefault="00A06D04">
      <w:r w:rsidRPr="00A06D04">
        <w:drawing>
          <wp:inline distT="0" distB="0" distL="0" distR="0" wp14:anchorId="7FE45724" wp14:editId="73F5375C">
            <wp:extent cx="5943600" cy="5573395"/>
            <wp:effectExtent l="19050" t="19050" r="19050" b="27305"/>
            <wp:docPr id="2140163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1633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33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385919" w14:textId="5F48F4BC" w:rsidR="00D95FA0" w:rsidRDefault="00A06D04">
      <w:r>
        <w:t xml:space="preserve">You can pass the format JSON to get the results back as a </w:t>
      </w:r>
      <w:proofErr w:type="spellStart"/>
      <w:r>
        <w:t>json</w:t>
      </w:r>
      <w:proofErr w:type="spellEnd"/>
    </w:p>
    <w:p w14:paraId="4BA44BB8" w14:textId="60470D37" w:rsidR="00A06D04" w:rsidRDefault="00A06D04">
      <w:r w:rsidRPr="00A06D04">
        <w:rPr>
          <w:highlight w:val="yellow"/>
        </w:rPr>
        <w:t>^9:13pm in recording</w:t>
      </w:r>
    </w:p>
    <w:p w14:paraId="6EA0EA00" w14:textId="77777777" w:rsidR="00D95FA0" w:rsidRDefault="00D95FA0"/>
    <w:p w14:paraId="6EECC983" w14:textId="77777777" w:rsidR="00A00273" w:rsidRDefault="00A00273"/>
    <w:p w14:paraId="2C79F416" w14:textId="77777777" w:rsidR="00A00273" w:rsidRDefault="00A00273"/>
    <w:p w14:paraId="51BE17FB" w14:textId="77777777" w:rsidR="00A00273" w:rsidRDefault="00A00273"/>
    <w:p w14:paraId="2708F035" w14:textId="77777777" w:rsidR="00A00273" w:rsidRDefault="00A00273"/>
    <w:p w14:paraId="56733F36" w14:textId="77777777" w:rsidR="00A00273" w:rsidRDefault="00A00273"/>
    <w:p w14:paraId="0379C9F3" w14:textId="77777777" w:rsidR="00A00273" w:rsidRDefault="00A00273"/>
    <w:p w14:paraId="5FF7476F" w14:textId="77777777" w:rsidR="00A00273" w:rsidRDefault="00A00273"/>
    <w:p w14:paraId="36B1A8B5" w14:textId="77777777" w:rsidR="00A00273" w:rsidRDefault="00A00273"/>
    <w:p w14:paraId="1A240B05" w14:textId="7FB9DA49" w:rsidR="00D95FA0" w:rsidRPr="00896B4B" w:rsidRDefault="00A06D04">
      <w:pPr>
        <w:rPr>
          <w:b/>
          <w:bCs/>
          <w:sz w:val="32"/>
          <w:szCs w:val="32"/>
        </w:rPr>
      </w:pPr>
      <w:r w:rsidRPr="00896B4B">
        <w:rPr>
          <w:b/>
          <w:bCs/>
          <w:sz w:val="32"/>
          <w:szCs w:val="32"/>
        </w:rPr>
        <w:t>Two calls solution:</w:t>
      </w:r>
    </w:p>
    <w:p w14:paraId="22790610" w14:textId="1166DDFB" w:rsidR="00A06D04" w:rsidRDefault="00A06D04" w:rsidP="00896B4B">
      <w:r>
        <w:t xml:space="preserve">First call: </w:t>
      </w:r>
      <w:r w:rsidR="00896B4B">
        <w:t>G</w:t>
      </w:r>
      <w:r>
        <w:t>ets the countries</w:t>
      </w:r>
    </w:p>
    <w:p w14:paraId="46B78A90" w14:textId="44809F10" w:rsidR="00D95FA0" w:rsidRDefault="00A06D04">
      <w:r>
        <w:t>Second call:</w:t>
      </w:r>
      <w:r w:rsidR="00896B4B">
        <w:t xml:space="preserve"> </w:t>
      </w:r>
      <w:r w:rsidR="00520A5A">
        <w:t>Gets more info</w:t>
      </w:r>
    </w:p>
    <w:p w14:paraId="1047B572" w14:textId="6F0E3CFF" w:rsidR="00D95FA0" w:rsidRDefault="00520A5A">
      <w:r>
        <w:t>Second calls are common when you’re actually working with APIs at your job.</w:t>
      </w:r>
    </w:p>
    <w:p w14:paraId="268D2B42" w14:textId="77777777" w:rsidR="00D95FA0" w:rsidRDefault="00D95FA0"/>
    <w:p w14:paraId="6317EFAE" w14:textId="18EEC3E5" w:rsidR="00896B4B" w:rsidRDefault="00896B4B">
      <w:r>
        <w:t>I keep on getting the error below w</w:t>
      </w:r>
      <w:r>
        <w:t>hen I try to run my cell 2.</w:t>
      </w:r>
    </w:p>
    <w:p w14:paraId="13285E68" w14:textId="58A1F381" w:rsidR="00A00273" w:rsidRDefault="00896B4B">
      <w:r w:rsidRPr="00896B4B">
        <w:drawing>
          <wp:inline distT="0" distB="0" distL="0" distR="0" wp14:anchorId="0182409F" wp14:editId="0D327EC1">
            <wp:extent cx="3600953" cy="200053"/>
            <wp:effectExtent l="19050" t="19050" r="19050" b="28575"/>
            <wp:docPr id="179911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101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000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B907E2" w14:textId="36847925" w:rsidR="00D95FA0" w:rsidRDefault="00A00273">
      <w:r w:rsidRPr="00A00273">
        <w:lastRenderedPageBreak/>
        <w:drawing>
          <wp:inline distT="0" distB="0" distL="0" distR="0" wp14:anchorId="23F6285F" wp14:editId="3B3C7A29">
            <wp:extent cx="5772150" cy="2057400"/>
            <wp:effectExtent l="19050" t="19050" r="19050" b="19050"/>
            <wp:docPr id="1392588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88005" name=""/>
                    <pic:cNvPicPr/>
                  </pic:nvPicPr>
                  <pic:blipFill rotWithShape="1">
                    <a:blip r:embed="rId27"/>
                    <a:srcRect l="961" r="1922" b="6332"/>
                    <a:stretch/>
                  </pic:blipFill>
                  <pic:spPr bwMode="auto">
                    <a:xfrm>
                      <a:off x="0" y="0"/>
                      <a:ext cx="5772150" cy="2057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73E34" w14:textId="5B949833" w:rsidR="003B3AA2" w:rsidRDefault="003B3AA2">
      <w:r>
        <w:t xml:space="preserve">^Manish added a line below response that said </w:t>
      </w:r>
      <w:proofErr w:type="spellStart"/>
      <w:r w:rsidRPr="004466ED">
        <w:rPr>
          <w:b/>
          <w:bCs/>
        </w:rPr>
        <w:t>pprint</w:t>
      </w:r>
      <w:proofErr w:type="spellEnd"/>
      <w:r w:rsidRPr="004466ED">
        <w:rPr>
          <w:b/>
          <w:bCs/>
        </w:rPr>
        <w:t>(response)</w:t>
      </w:r>
      <w:r>
        <w:t xml:space="preserve"> to see the JSON</w:t>
      </w:r>
    </w:p>
    <w:p w14:paraId="00371105" w14:textId="513EA7BD" w:rsidR="003B3AA2" w:rsidRDefault="004466ED">
      <w:r>
        <w:t xml:space="preserve">^He also added a line in the first cell saying </w:t>
      </w:r>
      <w:r w:rsidRPr="004466ED">
        <w:rPr>
          <w:b/>
          <w:bCs/>
        </w:rPr>
        <w:t xml:space="preserve">from </w:t>
      </w:r>
      <w:proofErr w:type="spellStart"/>
      <w:r w:rsidRPr="004466ED">
        <w:rPr>
          <w:b/>
          <w:bCs/>
        </w:rPr>
        <w:t>pprint</w:t>
      </w:r>
      <w:proofErr w:type="spellEnd"/>
      <w:r w:rsidRPr="004466ED">
        <w:rPr>
          <w:b/>
          <w:bCs/>
        </w:rPr>
        <w:t xml:space="preserve"> import </w:t>
      </w:r>
      <w:proofErr w:type="spellStart"/>
      <w:r w:rsidRPr="004466ED">
        <w:rPr>
          <w:b/>
          <w:bCs/>
        </w:rPr>
        <w:t>pprint</w:t>
      </w:r>
      <w:proofErr w:type="spellEnd"/>
    </w:p>
    <w:p w14:paraId="711E5018" w14:textId="44EA8E6F" w:rsidR="000C4702" w:rsidRDefault="000C4702">
      <w:r>
        <w:t>In cell above- you’re making a dictionary, with the key [lending type], and the value paired to it [“total”]</w:t>
      </w:r>
    </w:p>
    <w:p w14:paraId="48EEF41E" w14:textId="77777777" w:rsidR="000C4702" w:rsidRDefault="000C4702"/>
    <w:p w14:paraId="79A26AC5" w14:textId="52ED3530" w:rsidR="00D95FA0" w:rsidRDefault="00251042">
      <w:r w:rsidRPr="00251042">
        <w:drawing>
          <wp:inline distT="0" distB="0" distL="0" distR="0" wp14:anchorId="629205F8" wp14:editId="7915C8C9">
            <wp:extent cx="5743575" cy="679902"/>
            <wp:effectExtent l="19050" t="19050" r="9525" b="25400"/>
            <wp:docPr id="1150164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641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7743" cy="68157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B13319" w14:textId="77777777" w:rsidR="004E325F" w:rsidRDefault="004E325F"/>
    <w:p w14:paraId="25BB6A05" w14:textId="77777777" w:rsidR="004E325F" w:rsidRDefault="004E325F"/>
    <w:p w14:paraId="027D8406" w14:textId="77777777" w:rsidR="004E325F" w:rsidRDefault="004E325F"/>
    <w:p w14:paraId="0F6870BA" w14:textId="77777777" w:rsidR="004E325F" w:rsidRDefault="004E325F"/>
    <w:p w14:paraId="04F3BBD2" w14:textId="77777777" w:rsidR="004E325F" w:rsidRDefault="004E325F"/>
    <w:p w14:paraId="5F839FB7" w14:textId="77777777" w:rsidR="004E325F" w:rsidRDefault="004E325F"/>
    <w:p w14:paraId="3E860436" w14:textId="77777777" w:rsidR="004E325F" w:rsidRDefault="004E325F"/>
    <w:p w14:paraId="12456453" w14:textId="77777777" w:rsidR="004E325F" w:rsidRDefault="004E325F"/>
    <w:p w14:paraId="5F7A39A1" w14:textId="77777777" w:rsidR="004E325F" w:rsidRDefault="004E325F"/>
    <w:p w14:paraId="3319A85D" w14:textId="77777777" w:rsidR="004E325F" w:rsidRDefault="004E325F"/>
    <w:p w14:paraId="549547CC" w14:textId="77777777" w:rsidR="004E325F" w:rsidRDefault="004E325F"/>
    <w:p w14:paraId="0613BBF3" w14:textId="77777777" w:rsidR="004E325F" w:rsidRDefault="004E325F"/>
    <w:p w14:paraId="22439522" w14:textId="77777777" w:rsidR="004E325F" w:rsidRDefault="004E325F"/>
    <w:p w14:paraId="0C888AAC" w14:textId="77777777" w:rsidR="004E325F" w:rsidRDefault="004E325F"/>
    <w:p w14:paraId="4B1AE850" w14:textId="77777777" w:rsidR="004E325F" w:rsidRDefault="004E325F"/>
    <w:p w14:paraId="1010D937" w14:textId="77777777" w:rsidR="004E325F" w:rsidRDefault="004E325F"/>
    <w:p w14:paraId="01E98870" w14:textId="77777777" w:rsidR="004E325F" w:rsidRDefault="004E325F"/>
    <w:p w14:paraId="381FE37C" w14:textId="77777777" w:rsidR="004E325F" w:rsidRDefault="004E325F"/>
    <w:p w14:paraId="15356DAE" w14:textId="77777777" w:rsidR="004E325F" w:rsidRDefault="004E325F"/>
    <w:p w14:paraId="250CB49C" w14:textId="77777777" w:rsidR="004E325F" w:rsidRDefault="004E325F"/>
    <w:p w14:paraId="1BB19A0A" w14:textId="77777777" w:rsidR="004E325F" w:rsidRDefault="004E325F"/>
    <w:p w14:paraId="5192CAF1" w14:textId="77777777" w:rsidR="004E325F" w:rsidRDefault="004E325F"/>
    <w:p w14:paraId="630056D7" w14:textId="77777777" w:rsidR="004E325F" w:rsidRDefault="004E325F"/>
    <w:p w14:paraId="54F68D9D" w14:textId="77777777" w:rsidR="004E325F" w:rsidRDefault="004E325F"/>
    <w:p w14:paraId="4C58B7CA" w14:textId="77777777" w:rsidR="004E325F" w:rsidRDefault="004E325F"/>
    <w:p w14:paraId="20D88FAF" w14:textId="21DEFC30" w:rsidR="00EF06CF" w:rsidRDefault="00D95FA0">
      <w:r>
        <w:br w:type="page"/>
      </w:r>
      <w:r w:rsidRPr="00D95FA0">
        <w:lastRenderedPageBreak/>
        <w:drawing>
          <wp:inline distT="0" distB="0" distL="0" distR="0" wp14:anchorId="10D683F7" wp14:editId="1A1BFA29">
            <wp:extent cx="5848350" cy="3886835"/>
            <wp:effectExtent l="0" t="0" r="0" b="0"/>
            <wp:docPr id="918283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83654" name=""/>
                    <pic:cNvPicPr/>
                  </pic:nvPicPr>
                  <pic:blipFill rotWithShape="1">
                    <a:blip r:embed="rId29"/>
                    <a:srcRect r="1602"/>
                    <a:stretch/>
                  </pic:blipFill>
                  <pic:spPr bwMode="auto">
                    <a:xfrm>
                      <a:off x="0" y="0"/>
                      <a:ext cx="5848350" cy="3886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67615" w14:textId="72C80E3D" w:rsidR="00D95FA0" w:rsidRDefault="00D95FA0">
      <w:r w:rsidRPr="00D95FA0">
        <w:drawing>
          <wp:inline distT="0" distB="0" distL="0" distR="0" wp14:anchorId="7FD72A8D" wp14:editId="2729649B">
            <wp:extent cx="5943600" cy="1075690"/>
            <wp:effectExtent l="0" t="0" r="0" b="0"/>
            <wp:docPr id="530187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8702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EFEE" w14:textId="49FC291F" w:rsidR="00D95FA0" w:rsidRDefault="00D95FA0">
      <w:r w:rsidRPr="00D95FA0">
        <w:drawing>
          <wp:inline distT="0" distB="0" distL="0" distR="0" wp14:anchorId="69C273FC" wp14:editId="2BC0D827">
            <wp:extent cx="5943600" cy="3159760"/>
            <wp:effectExtent l="0" t="0" r="0" b="2540"/>
            <wp:docPr id="634468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687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A8E2" w14:textId="77777777" w:rsidR="00D95FA0" w:rsidRDefault="00D95FA0"/>
    <w:sectPr w:rsidR="00D95FA0" w:rsidSect="00EF06CF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4E302DF"/>
    <w:multiLevelType w:val="multilevel"/>
    <w:tmpl w:val="AF281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3CED0A98"/>
    <w:multiLevelType w:val="hybridMultilevel"/>
    <w:tmpl w:val="2C203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415863011">
    <w:abstractNumId w:val="21"/>
  </w:num>
  <w:num w:numId="2" w16cid:durableId="1466585686">
    <w:abstractNumId w:val="12"/>
  </w:num>
  <w:num w:numId="3" w16cid:durableId="213011682">
    <w:abstractNumId w:val="10"/>
  </w:num>
  <w:num w:numId="4" w16cid:durableId="1940987973">
    <w:abstractNumId w:val="23"/>
  </w:num>
  <w:num w:numId="5" w16cid:durableId="80876460">
    <w:abstractNumId w:val="14"/>
  </w:num>
  <w:num w:numId="6" w16cid:durableId="470559487">
    <w:abstractNumId w:val="17"/>
  </w:num>
  <w:num w:numId="7" w16cid:durableId="965312050">
    <w:abstractNumId w:val="20"/>
  </w:num>
  <w:num w:numId="8" w16cid:durableId="185487250">
    <w:abstractNumId w:val="9"/>
  </w:num>
  <w:num w:numId="9" w16cid:durableId="1070813380">
    <w:abstractNumId w:val="7"/>
  </w:num>
  <w:num w:numId="10" w16cid:durableId="573011773">
    <w:abstractNumId w:val="6"/>
  </w:num>
  <w:num w:numId="11" w16cid:durableId="1269047862">
    <w:abstractNumId w:val="5"/>
  </w:num>
  <w:num w:numId="12" w16cid:durableId="520820328">
    <w:abstractNumId w:val="4"/>
  </w:num>
  <w:num w:numId="13" w16cid:durableId="652757074">
    <w:abstractNumId w:val="8"/>
  </w:num>
  <w:num w:numId="14" w16cid:durableId="717431628">
    <w:abstractNumId w:val="3"/>
  </w:num>
  <w:num w:numId="15" w16cid:durableId="1033922273">
    <w:abstractNumId w:val="2"/>
  </w:num>
  <w:num w:numId="16" w16cid:durableId="130488515">
    <w:abstractNumId w:val="1"/>
  </w:num>
  <w:num w:numId="17" w16cid:durableId="1414349817">
    <w:abstractNumId w:val="0"/>
  </w:num>
  <w:num w:numId="18" w16cid:durableId="763960799">
    <w:abstractNumId w:val="15"/>
  </w:num>
  <w:num w:numId="19" w16cid:durableId="1840851910">
    <w:abstractNumId w:val="16"/>
  </w:num>
  <w:num w:numId="20" w16cid:durableId="455636336">
    <w:abstractNumId w:val="22"/>
  </w:num>
  <w:num w:numId="21" w16cid:durableId="84690311">
    <w:abstractNumId w:val="19"/>
  </w:num>
  <w:num w:numId="22" w16cid:durableId="59714280">
    <w:abstractNumId w:val="11"/>
  </w:num>
  <w:num w:numId="23" w16cid:durableId="357394955">
    <w:abstractNumId w:val="24"/>
  </w:num>
  <w:num w:numId="24" w16cid:durableId="1444612735">
    <w:abstractNumId w:val="13"/>
  </w:num>
  <w:num w:numId="25" w16cid:durableId="58210463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058"/>
    <w:rsid w:val="0003406F"/>
    <w:rsid w:val="00065B40"/>
    <w:rsid w:val="000C4702"/>
    <w:rsid w:val="00251042"/>
    <w:rsid w:val="003A10AA"/>
    <w:rsid w:val="003B3AA2"/>
    <w:rsid w:val="004466ED"/>
    <w:rsid w:val="004E325F"/>
    <w:rsid w:val="00520A5A"/>
    <w:rsid w:val="00645252"/>
    <w:rsid w:val="006D3D74"/>
    <w:rsid w:val="00702DF0"/>
    <w:rsid w:val="00792213"/>
    <w:rsid w:val="007A5CA7"/>
    <w:rsid w:val="00815058"/>
    <w:rsid w:val="0083569A"/>
    <w:rsid w:val="00896B4B"/>
    <w:rsid w:val="009B6BD7"/>
    <w:rsid w:val="009F4332"/>
    <w:rsid w:val="00A00273"/>
    <w:rsid w:val="00A06D04"/>
    <w:rsid w:val="00A9204E"/>
    <w:rsid w:val="00D95FA0"/>
    <w:rsid w:val="00E539D1"/>
    <w:rsid w:val="00E64048"/>
    <w:rsid w:val="00EF06CF"/>
    <w:rsid w:val="00FA3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02F24"/>
  <w15:chartTrackingRefBased/>
  <w15:docId w15:val="{02943272-48DE-4F5D-A719-77E847A7F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7922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16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hrystyne\AppData\Local\Microsoft\Office\16.0\DTS\en-US%7b32F98188-7946-4DB0-85D2-FAEDA137E31B%7d\%7b24850AF5-B284-4A8E-86DF-1BBABD2BCFD9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{24850AF5-B284-4A8E-86DF-1BBABD2BCFD9}tf02786999_win32.dotx</Template>
  <TotalTime>218</TotalTime>
  <Pages>9</Pages>
  <Words>305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Khrystyne</dc:creator>
  <cp:keywords/>
  <dc:description/>
  <cp:lastModifiedBy>Khrystyne Clifton</cp:lastModifiedBy>
  <cp:revision>13</cp:revision>
  <dcterms:created xsi:type="dcterms:W3CDTF">2023-10-19T21:54:00Z</dcterms:created>
  <dcterms:modified xsi:type="dcterms:W3CDTF">2023-10-20T01:33:00Z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