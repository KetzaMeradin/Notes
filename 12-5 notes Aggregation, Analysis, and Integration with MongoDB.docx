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E6E66" w14:textId="6FBF6E6C" w:rsidR="00A9204E" w:rsidRPr="00324D21" w:rsidRDefault="00324D21" w:rsidP="00324D21">
      <w:pPr>
        <w:jc w:val="center"/>
        <w:rPr>
          <w:b/>
          <w:bCs/>
          <w:color w:val="7030A0"/>
          <w:sz w:val="52"/>
          <w:szCs w:val="52"/>
          <w:u w:val="single"/>
        </w:rPr>
      </w:pPr>
      <w:r w:rsidRPr="00324D21">
        <w:rPr>
          <w:b/>
          <w:bCs/>
          <w:color w:val="7030A0"/>
          <w:sz w:val="52"/>
          <w:szCs w:val="52"/>
          <w:u w:val="single"/>
        </w:rPr>
        <w:t>12-5 notes</w:t>
      </w:r>
    </w:p>
    <w:p w14:paraId="36F692DA" w14:textId="2C3C4702" w:rsidR="00324D21" w:rsidRPr="00324D21" w:rsidRDefault="00324D21" w:rsidP="00324D21">
      <w:pPr>
        <w:jc w:val="center"/>
        <w:rPr>
          <w:u w:val="single"/>
        </w:rPr>
      </w:pPr>
      <w:r w:rsidRPr="00324D21">
        <w:rPr>
          <w:u w:val="single"/>
        </w:rPr>
        <w:t>Aggregation, Analysis, and Integration with MongoDB</w:t>
      </w:r>
    </w:p>
    <w:p w14:paraId="5A061178" w14:textId="1D4E74D3" w:rsidR="00324D21" w:rsidRDefault="00324D21">
      <w:r>
        <w:t>Goals:</w:t>
      </w:r>
    </w:p>
    <w:p w14:paraId="54F40E94" w14:textId="77777777" w:rsidR="00324D21" w:rsidRPr="00324D21" w:rsidRDefault="00324D21" w:rsidP="00324D21">
      <w:pPr>
        <w:numPr>
          <w:ilvl w:val="0"/>
          <w:numId w:val="24"/>
        </w:numPr>
      </w:pPr>
      <w:r w:rsidRPr="00324D21">
        <w:t>Use aggregation and aggregation pipelines with MongoDB to analyze a subset of a MongoDB collection.</w:t>
      </w:r>
    </w:p>
    <w:p w14:paraId="31E02506" w14:textId="77777777" w:rsidR="00324D21" w:rsidRPr="00324D21" w:rsidRDefault="00324D21" w:rsidP="00324D21">
      <w:pPr>
        <w:numPr>
          <w:ilvl w:val="0"/>
          <w:numId w:val="24"/>
        </w:numPr>
      </w:pPr>
      <w:r w:rsidRPr="00324D21">
        <w:t>Convert a MongoDB result to a Pandas DataFrame.</w:t>
      </w:r>
    </w:p>
    <w:p w14:paraId="7EF9282C" w14:textId="77777777" w:rsidR="00324D21" w:rsidRPr="00324D21" w:rsidRDefault="00324D21" w:rsidP="00324D21">
      <w:pPr>
        <w:numPr>
          <w:ilvl w:val="0"/>
          <w:numId w:val="24"/>
        </w:numPr>
      </w:pPr>
      <w:r w:rsidRPr="00324D21">
        <w:t>Import data from an API to save to MongoDB.</w:t>
      </w:r>
    </w:p>
    <w:p w14:paraId="37872DC0" w14:textId="77777777" w:rsidR="00324D21" w:rsidRPr="00324D21" w:rsidRDefault="00324D21" w:rsidP="00324D21">
      <w:pPr>
        <w:numPr>
          <w:ilvl w:val="0"/>
          <w:numId w:val="24"/>
        </w:numPr>
      </w:pPr>
      <w:r w:rsidRPr="00324D21">
        <w:t>Use data from a Mongo database to plot charts with Matplotlib.</w:t>
      </w:r>
    </w:p>
    <w:p w14:paraId="0A85EB4A" w14:textId="5596F573" w:rsidR="00324D21" w:rsidRPr="00E25430" w:rsidRDefault="00E25430" w:rsidP="00324D21">
      <w:pPr>
        <w:pBdr>
          <w:top w:val="single" w:sz="4" w:space="1" w:color="auto"/>
        </w:pBdr>
        <w:rPr>
          <w:b/>
          <w:bCs/>
          <w:sz w:val="32"/>
          <w:szCs w:val="32"/>
        </w:rPr>
      </w:pPr>
      <w:r w:rsidRPr="00E25430">
        <w:rPr>
          <w:b/>
          <w:bCs/>
          <w:sz w:val="32"/>
          <w:szCs w:val="32"/>
        </w:rPr>
        <w:t>MongoDB Warmup Solution:</w:t>
      </w:r>
    </w:p>
    <w:p w14:paraId="6272C028" w14:textId="19F5D94F" w:rsidR="00324D21" w:rsidRDefault="00E25430">
      <w:r w:rsidRPr="00E25430">
        <w:drawing>
          <wp:inline distT="0" distB="0" distL="0" distR="0" wp14:anchorId="079E5A3C" wp14:editId="6EB15718">
            <wp:extent cx="4781550" cy="2934830"/>
            <wp:effectExtent l="19050" t="19050" r="19050" b="18415"/>
            <wp:docPr id="788233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335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4565" cy="294895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B38578" w14:textId="045E1EC7" w:rsidR="00324D21" w:rsidRDefault="00E25430">
      <w:r w:rsidRPr="00E25430">
        <w:drawing>
          <wp:inline distT="0" distB="0" distL="0" distR="0" wp14:anchorId="29CF7DE7" wp14:editId="1B9B43DD">
            <wp:extent cx="5943600" cy="2101215"/>
            <wp:effectExtent l="19050" t="19050" r="19050" b="13335"/>
            <wp:docPr id="79849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95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3CB0C2" w14:textId="2A143A9E" w:rsidR="00324D21" w:rsidRDefault="00E25430">
      <w:r w:rsidRPr="00E25430">
        <w:drawing>
          <wp:inline distT="0" distB="0" distL="0" distR="0" wp14:anchorId="651986F4" wp14:editId="708D3EAF">
            <wp:extent cx="6281240" cy="2114550"/>
            <wp:effectExtent l="19050" t="19050" r="24765" b="19050"/>
            <wp:docPr id="355609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090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900" cy="21208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8AE849" w14:textId="1FDB5DFA" w:rsidR="00324D21" w:rsidRDefault="00E25430">
      <w:r>
        <w:lastRenderedPageBreak/>
        <w:t>MongoDB Aggregation Solution:</w:t>
      </w:r>
    </w:p>
    <w:p w14:paraId="4B32BC99" w14:textId="698127AA" w:rsidR="00E25430" w:rsidRDefault="00E25430">
      <w:r w:rsidRPr="00E25430">
        <w:drawing>
          <wp:inline distT="0" distB="0" distL="0" distR="0" wp14:anchorId="1ADBA0FE" wp14:editId="2E5AFB4E">
            <wp:extent cx="5943600" cy="4131945"/>
            <wp:effectExtent l="19050" t="19050" r="19050" b="20955"/>
            <wp:docPr id="53039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96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9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69E3BE" w14:textId="6B4AB85D" w:rsidR="00324D21" w:rsidRDefault="00E25430">
      <w:r w:rsidRPr="00E25430">
        <w:drawing>
          <wp:inline distT="0" distB="0" distL="0" distR="0" wp14:anchorId="2C8FBC13" wp14:editId="03B75B30">
            <wp:extent cx="3031446" cy="3162300"/>
            <wp:effectExtent l="19050" t="19050" r="17145" b="19050"/>
            <wp:docPr id="620070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701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3959" cy="316492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A93758" w14:textId="6722153B" w:rsidR="00324D21" w:rsidRDefault="00FF1905">
      <w:r>
        <w:t xml:space="preserve">^ IN [4]- the column </w:t>
      </w:r>
      <w:r w:rsidRPr="00FF1905">
        <w:rPr>
          <w:b/>
          <w:bCs/>
          <w:i/>
          <w:iCs/>
        </w:rPr>
        <w:t>count</w:t>
      </w:r>
      <w:r>
        <w:t xml:space="preserve"> didn’t exist before. You made it by calling it in this line.</w:t>
      </w:r>
    </w:p>
    <w:p w14:paraId="46EA935A" w14:textId="019626B4" w:rsidR="00324D21" w:rsidRDefault="00A413D0">
      <w:r w:rsidRPr="00A413D0">
        <w:rPr>
          <w:highlight w:val="yellow"/>
        </w:rPr>
        <w:t xml:space="preserve">Review 7:08pm in recording- More about the sum in </w:t>
      </w:r>
      <w:proofErr w:type="gramStart"/>
      <w:r w:rsidRPr="00A413D0">
        <w:rPr>
          <w:highlight w:val="yellow"/>
        </w:rPr>
        <w:t>IN[</w:t>
      </w:r>
      <w:proofErr w:type="gramEnd"/>
      <w:r w:rsidRPr="00A413D0">
        <w:rPr>
          <w:highlight w:val="yellow"/>
        </w:rPr>
        <w:t>4]</w:t>
      </w:r>
    </w:p>
    <w:p w14:paraId="468B9EED" w14:textId="38344BBA" w:rsidR="00324D21" w:rsidRDefault="00A413D0">
      <w:hyperlink r:id="rId13" w:history="1">
        <w:r w:rsidRPr="00A413D0">
          <w:rPr>
            <w:rStyle w:val="Hyperlink"/>
          </w:rPr>
          <w:t>https://www.mongodb.com/docs/manual/reference/operator/aggregation/sum</w:t>
        </w:r>
      </w:hyperlink>
    </w:p>
    <w:p w14:paraId="02430676" w14:textId="77777777" w:rsidR="00324D21" w:rsidRDefault="00324D21"/>
    <w:p w14:paraId="30AF74D2" w14:textId="77777777" w:rsidR="00324D21" w:rsidRDefault="00324D21"/>
    <w:p w14:paraId="5BA10E76" w14:textId="77777777" w:rsidR="00324D21" w:rsidRDefault="00324D21"/>
    <w:p w14:paraId="4BCE4E2C" w14:textId="77777777" w:rsidR="00324D21" w:rsidRDefault="00324D21"/>
    <w:p w14:paraId="58F8ADD1" w14:textId="77777777" w:rsidR="00324D21" w:rsidRDefault="00324D21"/>
    <w:p w14:paraId="10932DBB" w14:textId="1368D722" w:rsidR="00324D21" w:rsidRDefault="00E25430">
      <w:r w:rsidRPr="00E25430">
        <w:lastRenderedPageBreak/>
        <w:drawing>
          <wp:inline distT="0" distB="0" distL="0" distR="0" wp14:anchorId="3811EEC5" wp14:editId="03DD4345">
            <wp:extent cx="5943600" cy="2377440"/>
            <wp:effectExtent l="19050" t="19050" r="19050" b="22860"/>
            <wp:docPr id="182282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292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C387B9" w14:textId="37545D25" w:rsidR="00324D21" w:rsidRDefault="00E25430">
      <w:r>
        <w:t>^ must use underscore before id.</w:t>
      </w:r>
    </w:p>
    <w:p w14:paraId="66B046EC" w14:textId="6355EDFC" w:rsidR="00324D21" w:rsidRDefault="00E25430">
      <w:r w:rsidRPr="00E25430">
        <w:drawing>
          <wp:inline distT="0" distB="0" distL="0" distR="0" wp14:anchorId="7297D807" wp14:editId="2C4924A3">
            <wp:extent cx="5943600" cy="2526665"/>
            <wp:effectExtent l="19050" t="19050" r="19050" b="26035"/>
            <wp:docPr id="407298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985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644463" w14:textId="77777777" w:rsidR="00324D21" w:rsidRDefault="00324D21"/>
    <w:p w14:paraId="4EE31864" w14:textId="71B64FAD" w:rsidR="00324D21" w:rsidRDefault="00314024" w:rsidP="00314024">
      <w:r w:rsidRPr="00314024">
        <w:t>To reference field values, the</w:t>
      </w:r>
      <w:r>
        <w:t xml:space="preserve"> </w:t>
      </w:r>
      <w:r w:rsidRPr="00314024">
        <w:t>field name must be preceded</w:t>
      </w:r>
      <w:r>
        <w:t xml:space="preserve"> </w:t>
      </w:r>
      <w:r w:rsidRPr="00314024">
        <w:t>by a dollar sign</w:t>
      </w:r>
      <w:r>
        <w:t xml:space="preserve">. </w:t>
      </w:r>
      <w:proofErr w:type="spellStart"/>
      <w:r>
        <w:t>Ie</w:t>
      </w:r>
      <w:proofErr w:type="spellEnd"/>
      <w:r>
        <w:t xml:space="preserve">: </w:t>
      </w:r>
      <w:r w:rsidRPr="00314024">
        <w:rPr>
          <w:b/>
          <w:bCs/>
        </w:rPr>
        <w:t>$</w:t>
      </w:r>
      <w:proofErr w:type="spellStart"/>
      <w:r w:rsidRPr="00314024">
        <w:rPr>
          <w:b/>
          <w:bCs/>
        </w:rPr>
        <w:t>field_name</w:t>
      </w:r>
      <w:proofErr w:type="spellEnd"/>
    </w:p>
    <w:p w14:paraId="1CC9ABF0" w14:textId="77777777" w:rsidR="00E25430" w:rsidRDefault="00E25430"/>
    <w:p w14:paraId="4B7D6433" w14:textId="45C12302" w:rsidR="00E25430" w:rsidRPr="00314024" w:rsidRDefault="00314024">
      <w:pPr>
        <w:rPr>
          <w:b/>
          <w:bCs/>
        </w:rPr>
      </w:pPr>
      <w:r w:rsidRPr="00314024">
        <w:rPr>
          <w:b/>
          <w:bCs/>
        </w:rPr>
        <w:t>Why build an aggregation pipeline in MongoDB?</w:t>
      </w:r>
    </w:p>
    <w:p w14:paraId="572E97D2" w14:textId="0516094C" w:rsidR="00324D21" w:rsidRDefault="00314024" w:rsidP="00314024">
      <w:pPr>
        <w:pStyle w:val="ListParagraph"/>
        <w:numPr>
          <w:ilvl w:val="0"/>
          <w:numId w:val="25"/>
        </w:numPr>
      </w:pPr>
      <w:r>
        <w:t>When there are hundreds or</w:t>
      </w:r>
      <w:r>
        <w:t xml:space="preserve"> </w:t>
      </w:r>
      <w:r>
        <w:t>thousands of documents in a</w:t>
      </w:r>
      <w:r>
        <w:t xml:space="preserve"> </w:t>
      </w:r>
      <w:r>
        <w:t>collection, using an aggregation</w:t>
      </w:r>
      <w:r>
        <w:t xml:space="preserve"> </w:t>
      </w:r>
      <w:r>
        <w:t>pipeline reduces the amount of</w:t>
      </w:r>
      <w:r>
        <w:t xml:space="preserve"> </w:t>
      </w:r>
      <w:r>
        <w:t>information returned.</w:t>
      </w:r>
    </w:p>
    <w:p w14:paraId="6DE49AC6" w14:textId="7F62FED0" w:rsidR="00324D21" w:rsidRDefault="00314024" w:rsidP="00314024">
      <w:pPr>
        <w:pStyle w:val="ListParagraph"/>
        <w:numPr>
          <w:ilvl w:val="0"/>
          <w:numId w:val="25"/>
        </w:numPr>
      </w:pPr>
      <w:proofErr w:type="gramStart"/>
      <w:r>
        <w:t>e.g.</w:t>
      </w:r>
      <w:proofErr w:type="gramEnd"/>
      <w:r>
        <w:t xml:space="preserve"> If the database is stored in the</w:t>
      </w:r>
      <w:r>
        <w:t xml:space="preserve"> </w:t>
      </w:r>
      <w:r>
        <w:t>cloud, when the operations are</w:t>
      </w:r>
      <w:r>
        <w:t xml:space="preserve"> </w:t>
      </w:r>
      <w:r>
        <w:t>performed within the database cluster,</w:t>
      </w:r>
      <w:r>
        <w:t xml:space="preserve"> </w:t>
      </w:r>
      <w:r>
        <w:t>this can save us time and significantly</w:t>
      </w:r>
      <w:r>
        <w:t xml:space="preserve"> </w:t>
      </w:r>
      <w:r>
        <w:t>reduce the storage space needed on</w:t>
      </w:r>
      <w:r>
        <w:t xml:space="preserve"> </w:t>
      </w:r>
      <w:r>
        <w:t>our local computers to process the</w:t>
      </w:r>
      <w:r>
        <w:t xml:space="preserve"> </w:t>
      </w:r>
      <w:r>
        <w:t>data.</w:t>
      </w:r>
    </w:p>
    <w:p w14:paraId="3FD3F7EE" w14:textId="6EBD72F4" w:rsidR="00324D21" w:rsidRDefault="00760365">
      <w:r w:rsidRPr="00760365">
        <w:rPr>
          <w:highlight w:val="yellow"/>
        </w:rPr>
        <w:t xml:space="preserve">Review 7:20-7:35pm in the </w:t>
      </w:r>
      <w:proofErr w:type="gramStart"/>
      <w:r w:rsidRPr="00760365">
        <w:rPr>
          <w:highlight w:val="yellow"/>
        </w:rPr>
        <w:t>recording.-</w:t>
      </w:r>
      <w:proofErr w:type="gramEnd"/>
      <w:r w:rsidRPr="00760365">
        <w:rPr>
          <w:highlight w:val="yellow"/>
        </w:rPr>
        <w:t xml:space="preserve"> Aggregate pipeline activity</w:t>
      </w:r>
    </w:p>
    <w:p w14:paraId="14337C7E" w14:textId="77777777" w:rsidR="00324D21" w:rsidRDefault="00324D21"/>
    <w:p w14:paraId="075D4CE1" w14:textId="3F685566" w:rsidR="00324D21" w:rsidRPr="00DB49A8" w:rsidRDefault="00DB49A8">
      <w:pPr>
        <w:rPr>
          <w:b/>
          <w:bCs/>
          <w:sz w:val="32"/>
          <w:szCs w:val="32"/>
          <w:u w:val="single"/>
        </w:rPr>
      </w:pPr>
      <w:r w:rsidRPr="00DB49A8">
        <w:rPr>
          <w:b/>
          <w:bCs/>
          <w:sz w:val="32"/>
          <w:szCs w:val="32"/>
          <w:u w:val="single"/>
        </w:rPr>
        <w:t>Mini project! – Very useful for project due Tuesday</w:t>
      </w:r>
    </w:p>
    <w:p w14:paraId="3A47F0A3" w14:textId="77777777" w:rsidR="00324D21" w:rsidRDefault="00324D21"/>
    <w:p w14:paraId="703F1534" w14:textId="77777777" w:rsidR="00324D21" w:rsidRDefault="00324D21"/>
    <w:p w14:paraId="477931F6" w14:textId="77777777" w:rsidR="00DB49A8" w:rsidRDefault="00DB49A8"/>
    <w:p w14:paraId="626D58A4" w14:textId="0638AE09" w:rsidR="00324D21" w:rsidRDefault="00DB49A8">
      <w:r w:rsidRPr="00DB49A8">
        <w:lastRenderedPageBreak/>
        <w:drawing>
          <wp:inline distT="0" distB="0" distL="0" distR="0" wp14:anchorId="2E910871" wp14:editId="7D5A248A">
            <wp:extent cx="5152804" cy="2562225"/>
            <wp:effectExtent l="19050" t="19050" r="10160" b="9525"/>
            <wp:docPr id="1417821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21970" name=""/>
                    <pic:cNvPicPr/>
                  </pic:nvPicPr>
                  <pic:blipFill rotWithShape="1">
                    <a:blip r:embed="rId16"/>
                    <a:srcRect b="3814"/>
                    <a:stretch/>
                  </pic:blipFill>
                  <pic:spPr bwMode="auto">
                    <a:xfrm>
                      <a:off x="0" y="0"/>
                      <a:ext cx="5159420" cy="256551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7F34A" w14:textId="4953D475" w:rsidR="00324D21" w:rsidRDefault="00DB49A8">
      <w:r w:rsidRPr="00DB49A8">
        <w:drawing>
          <wp:inline distT="0" distB="0" distL="0" distR="0" wp14:anchorId="300A58DB" wp14:editId="04355056">
            <wp:extent cx="5943600" cy="2126615"/>
            <wp:effectExtent l="19050" t="19050" r="19050" b="26035"/>
            <wp:docPr id="1744571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712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2EE16E5" w14:textId="77777777" w:rsidR="00324D21" w:rsidRDefault="00324D21"/>
    <w:p w14:paraId="37081D5E" w14:textId="77777777" w:rsidR="00324D21" w:rsidRDefault="00324D21"/>
    <w:p w14:paraId="4C1285F1" w14:textId="77777777" w:rsidR="00016F4F" w:rsidRDefault="00016F4F"/>
    <w:p w14:paraId="622E374B" w14:textId="77777777" w:rsidR="00016F4F" w:rsidRDefault="00016F4F"/>
    <w:p w14:paraId="447AA387" w14:textId="77777777" w:rsidR="00016F4F" w:rsidRDefault="00016F4F"/>
    <w:p w14:paraId="4836CC85" w14:textId="77777777" w:rsidR="00016F4F" w:rsidRDefault="00016F4F"/>
    <w:p w14:paraId="2D8D3861" w14:textId="77777777" w:rsidR="00016F4F" w:rsidRDefault="00016F4F"/>
    <w:p w14:paraId="517DD07E" w14:textId="77777777" w:rsidR="00016F4F" w:rsidRDefault="00016F4F"/>
    <w:p w14:paraId="3844690A" w14:textId="77777777" w:rsidR="00016F4F" w:rsidRDefault="00016F4F"/>
    <w:p w14:paraId="133A6280" w14:textId="77777777" w:rsidR="00016F4F" w:rsidRDefault="00016F4F"/>
    <w:p w14:paraId="01FC3BE5" w14:textId="77777777" w:rsidR="00016F4F" w:rsidRDefault="00016F4F"/>
    <w:p w14:paraId="3F5B5097" w14:textId="77777777" w:rsidR="00016F4F" w:rsidRDefault="00016F4F"/>
    <w:p w14:paraId="15F0E8EE" w14:textId="77777777" w:rsidR="00016F4F" w:rsidRDefault="00016F4F"/>
    <w:p w14:paraId="45ED59BC" w14:textId="492A688E" w:rsidR="00324D21" w:rsidRPr="00016F4F" w:rsidRDefault="00016F4F">
      <w:pPr>
        <w:rPr>
          <w:b/>
          <w:bCs/>
          <w:sz w:val="32"/>
          <w:szCs w:val="32"/>
        </w:rPr>
      </w:pPr>
      <w:r w:rsidRPr="00016F4F">
        <w:rPr>
          <w:b/>
          <w:bCs/>
          <w:sz w:val="32"/>
          <w:szCs w:val="32"/>
        </w:rPr>
        <w:t>Part 2!</w:t>
      </w:r>
    </w:p>
    <w:p w14:paraId="796B69D2" w14:textId="5624BAD7" w:rsidR="00016F4F" w:rsidRDefault="00016F4F">
      <w:r w:rsidRPr="00016F4F">
        <w:drawing>
          <wp:inline distT="0" distB="0" distL="0" distR="0" wp14:anchorId="35A0E44D" wp14:editId="17ACE80E">
            <wp:extent cx="5943600" cy="1828800"/>
            <wp:effectExtent l="19050" t="19050" r="19050" b="19050"/>
            <wp:docPr id="695971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715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303A9D4" w14:textId="3BAF3ABE" w:rsidR="00324D21" w:rsidRDefault="00016F4F">
      <w:r w:rsidRPr="00016F4F">
        <w:lastRenderedPageBreak/>
        <w:drawing>
          <wp:inline distT="0" distB="0" distL="0" distR="0" wp14:anchorId="4C6D538E" wp14:editId="778D0E25">
            <wp:extent cx="5943600" cy="2628900"/>
            <wp:effectExtent l="19050" t="19050" r="19050" b="19050"/>
            <wp:docPr id="1544468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688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2DC2038" w14:textId="17961870" w:rsidR="00760365" w:rsidRDefault="00016F4F">
      <w:r w:rsidRPr="00016F4F">
        <w:drawing>
          <wp:inline distT="0" distB="0" distL="0" distR="0" wp14:anchorId="74342C25" wp14:editId="79AE6A98">
            <wp:extent cx="3581900" cy="1495634"/>
            <wp:effectExtent l="19050" t="19050" r="19050" b="28575"/>
            <wp:docPr id="192522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200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49563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BFE7C89" w14:textId="372BAB1B" w:rsidR="00760365" w:rsidRDefault="00016F4F">
      <w:r w:rsidRPr="00016F4F">
        <w:drawing>
          <wp:inline distT="0" distB="0" distL="0" distR="0" wp14:anchorId="214FEDCC" wp14:editId="2F457500">
            <wp:extent cx="5820587" cy="1228896"/>
            <wp:effectExtent l="19050" t="19050" r="27940" b="28575"/>
            <wp:docPr id="802790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902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228896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FCE5454" w14:textId="57EC66C3" w:rsidR="00760365" w:rsidRDefault="00016F4F">
      <w:r w:rsidRPr="00016F4F">
        <w:drawing>
          <wp:inline distT="0" distB="0" distL="0" distR="0" wp14:anchorId="31197D38" wp14:editId="21E7E296">
            <wp:extent cx="5895977" cy="1428750"/>
            <wp:effectExtent l="19050" t="19050" r="28575" b="19050"/>
            <wp:docPr id="1833657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57526" name=""/>
                    <pic:cNvPicPr/>
                  </pic:nvPicPr>
                  <pic:blipFill rotWithShape="1">
                    <a:blip r:embed="rId22"/>
                    <a:srcRect b="5660"/>
                    <a:stretch/>
                  </pic:blipFill>
                  <pic:spPr bwMode="auto">
                    <a:xfrm>
                      <a:off x="0" y="0"/>
                      <a:ext cx="5896798" cy="1428949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51FEB" w14:textId="42C2002A" w:rsidR="00760365" w:rsidRDefault="00016F4F">
      <w:r w:rsidRPr="00016F4F">
        <w:drawing>
          <wp:inline distT="0" distB="0" distL="0" distR="0" wp14:anchorId="278D1D15" wp14:editId="3F9FF78B">
            <wp:extent cx="5772956" cy="1457528"/>
            <wp:effectExtent l="19050" t="19050" r="18415" b="28575"/>
            <wp:docPr id="3130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1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457528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0602BF1" w14:textId="77777777" w:rsidR="00760365" w:rsidRDefault="00760365"/>
    <w:p w14:paraId="4DA2D099" w14:textId="77777777" w:rsidR="00760365" w:rsidRDefault="00760365"/>
    <w:p w14:paraId="214A820B" w14:textId="77777777" w:rsidR="00760365" w:rsidRDefault="00760365"/>
    <w:p w14:paraId="36F0B901" w14:textId="77777777" w:rsidR="00760365" w:rsidRDefault="00760365"/>
    <w:p w14:paraId="3FBA19AF" w14:textId="703C4FA3" w:rsidR="00760365" w:rsidRPr="00016F4F" w:rsidRDefault="00016F4F">
      <w:pPr>
        <w:rPr>
          <w:b/>
          <w:bCs/>
          <w:sz w:val="32"/>
          <w:szCs w:val="32"/>
        </w:rPr>
      </w:pPr>
      <w:r w:rsidRPr="00016F4F">
        <w:rPr>
          <w:b/>
          <w:bCs/>
          <w:sz w:val="32"/>
          <w:szCs w:val="32"/>
        </w:rPr>
        <w:lastRenderedPageBreak/>
        <w:t>Part 3!</w:t>
      </w:r>
    </w:p>
    <w:p w14:paraId="585A4BB3" w14:textId="2C8229AC" w:rsidR="00760365" w:rsidRDefault="00CF60C0">
      <w:r w:rsidRPr="00CF60C0">
        <w:drawing>
          <wp:inline distT="0" distB="0" distL="0" distR="0" wp14:anchorId="188569D4" wp14:editId="2DF3B3CF">
            <wp:extent cx="2791215" cy="400106"/>
            <wp:effectExtent l="19050" t="19050" r="9525" b="19050"/>
            <wp:docPr id="947960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606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400106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0D146065" w14:textId="0D5C799D" w:rsidR="00CF60C0" w:rsidRDefault="00CF60C0">
      <w:r w:rsidRPr="00CF60C0">
        <w:drawing>
          <wp:inline distT="0" distB="0" distL="0" distR="0" wp14:anchorId="2FB2258C" wp14:editId="1019D632">
            <wp:extent cx="3172268" cy="428685"/>
            <wp:effectExtent l="19050" t="19050" r="9525" b="28575"/>
            <wp:docPr id="392930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307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42868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8B13D56" w14:textId="46405358" w:rsidR="00760365" w:rsidRDefault="00CF60C0">
      <w:r w:rsidRPr="00CF60C0">
        <w:drawing>
          <wp:inline distT="0" distB="0" distL="0" distR="0" wp14:anchorId="2CCA41AB" wp14:editId="5001EAAD">
            <wp:extent cx="5943600" cy="837565"/>
            <wp:effectExtent l="19050" t="19050" r="19050" b="19685"/>
            <wp:docPr id="130644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48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756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6351FE8" w14:textId="3F3BC6BA" w:rsidR="00016F4F" w:rsidRDefault="00CF60C0">
      <w:r w:rsidRPr="00CF60C0">
        <w:drawing>
          <wp:inline distT="0" distB="0" distL="0" distR="0" wp14:anchorId="42CF0F1C" wp14:editId="53057316">
            <wp:extent cx="5943600" cy="381000"/>
            <wp:effectExtent l="19050" t="19050" r="19050" b="19050"/>
            <wp:docPr id="895029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29600" name=""/>
                    <pic:cNvPicPr/>
                  </pic:nvPicPr>
                  <pic:blipFill rotWithShape="1">
                    <a:blip r:embed="rId27"/>
                    <a:srcRect b="17241"/>
                    <a:stretch/>
                  </pic:blipFill>
                  <pic:spPr bwMode="auto"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F15E1" w14:textId="47D1D3E1" w:rsidR="00016F4F" w:rsidRDefault="00CF60C0">
      <w:r w:rsidRPr="00CF60C0">
        <w:drawing>
          <wp:inline distT="0" distB="0" distL="0" distR="0" wp14:anchorId="57BA3DE5" wp14:editId="58F5A1B3">
            <wp:extent cx="5401429" cy="1590897"/>
            <wp:effectExtent l="19050" t="19050" r="27940" b="28575"/>
            <wp:docPr id="84211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14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59089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8920609" w14:textId="0B5978FF" w:rsidR="00016F4F" w:rsidRDefault="00CF60C0">
      <w:r w:rsidRPr="00CF60C0">
        <w:drawing>
          <wp:inline distT="0" distB="0" distL="0" distR="0" wp14:anchorId="028391DA" wp14:editId="165179AE">
            <wp:extent cx="5943600" cy="661035"/>
            <wp:effectExtent l="19050" t="19050" r="19050" b="24765"/>
            <wp:docPr id="1632977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775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03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D50874F" w14:textId="77777777" w:rsidR="00016F4F" w:rsidRDefault="00016F4F"/>
    <w:p w14:paraId="702F5702" w14:textId="77777777" w:rsidR="00016F4F" w:rsidRDefault="00016F4F"/>
    <w:p w14:paraId="553B5AAE" w14:textId="77777777" w:rsidR="00016F4F" w:rsidRDefault="00016F4F"/>
    <w:p w14:paraId="21FC6C71" w14:textId="77777777" w:rsidR="00016F4F" w:rsidRDefault="00016F4F"/>
    <w:p w14:paraId="4963DA5D" w14:textId="77777777" w:rsidR="00760365" w:rsidRDefault="00760365"/>
    <w:p w14:paraId="6CEB2554" w14:textId="77777777" w:rsidR="00760365" w:rsidRDefault="00760365"/>
    <w:p w14:paraId="74CF2775" w14:textId="77777777" w:rsidR="00760365" w:rsidRDefault="00760365"/>
    <w:p w14:paraId="3A7034A4" w14:textId="77777777" w:rsidR="00760365" w:rsidRDefault="00760365"/>
    <w:p w14:paraId="086EFDEC" w14:textId="77777777" w:rsidR="00760365" w:rsidRDefault="00760365"/>
    <w:p w14:paraId="6E8C177B" w14:textId="77777777" w:rsidR="00760365" w:rsidRDefault="00760365"/>
    <w:p w14:paraId="7E7D0286" w14:textId="77777777" w:rsidR="00760365" w:rsidRDefault="00760365"/>
    <w:p w14:paraId="76CBB16E" w14:textId="77777777" w:rsidR="00760365" w:rsidRDefault="00760365"/>
    <w:p w14:paraId="0B4AC7E7" w14:textId="77777777" w:rsidR="00760365" w:rsidRDefault="00760365"/>
    <w:p w14:paraId="0E0793F4" w14:textId="77777777" w:rsidR="00760365" w:rsidRDefault="00760365"/>
    <w:p w14:paraId="12AB450B" w14:textId="77777777" w:rsidR="00760365" w:rsidRDefault="00760365"/>
    <w:p w14:paraId="24ED0187" w14:textId="77777777" w:rsidR="00760365" w:rsidRDefault="00760365"/>
    <w:p w14:paraId="1A689373" w14:textId="77777777" w:rsidR="00016F4F" w:rsidRDefault="00016F4F"/>
    <w:p w14:paraId="08A4B8A7" w14:textId="77777777" w:rsidR="00016F4F" w:rsidRDefault="00016F4F"/>
    <w:p w14:paraId="40193565" w14:textId="77777777" w:rsidR="00016F4F" w:rsidRDefault="00016F4F"/>
    <w:p w14:paraId="182EEA1B" w14:textId="77777777" w:rsidR="00016F4F" w:rsidRDefault="00016F4F"/>
    <w:p w14:paraId="22723B71" w14:textId="77777777" w:rsidR="00016F4F" w:rsidRDefault="00016F4F"/>
    <w:p w14:paraId="60861B68" w14:textId="77777777" w:rsidR="00760365" w:rsidRDefault="00760365"/>
    <w:p w14:paraId="7136E8D7" w14:textId="2FACF3E4" w:rsidR="00324D21" w:rsidRDefault="00324D21">
      <w:r w:rsidRPr="00324D21">
        <w:lastRenderedPageBreak/>
        <w:drawing>
          <wp:inline distT="0" distB="0" distL="0" distR="0" wp14:anchorId="19154D18" wp14:editId="72758D88">
            <wp:extent cx="5515745" cy="5115639"/>
            <wp:effectExtent l="19050" t="19050" r="27940" b="27940"/>
            <wp:docPr id="38361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166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511563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324D21" w:rsidSect="00E25430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7484939"/>
    <w:multiLevelType w:val="multilevel"/>
    <w:tmpl w:val="9B48A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A001B52"/>
    <w:multiLevelType w:val="hybridMultilevel"/>
    <w:tmpl w:val="B33A5F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774516220">
    <w:abstractNumId w:val="21"/>
  </w:num>
  <w:num w:numId="2" w16cid:durableId="1563835079">
    <w:abstractNumId w:val="12"/>
  </w:num>
  <w:num w:numId="3" w16cid:durableId="1638140334">
    <w:abstractNumId w:val="10"/>
  </w:num>
  <w:num w:numId="4" w16cid:durableId="1843547677">
    <w:abstractNumId w:val="23"/>
  </w:num>
  <w:num w:numId="5" w16cid:durableId="380981613">
    <w:abstractNumId w:val="13"/>
  </w:num>
  <w:num w:numId="6" w16cid:durableId="807435901">
    <w:abstractNumId w:val="18"/>
  </w:num>
  <w:num w:numId="7" w16cid:durableId="590545664">
    <w:abstractNumId w:val="20"/>
  </w:num>
  <w:num w:numId="8" w16cid:durableId="347373070">
    <w:abstractNumId w:val="9"/>
  </w:num>
  <w:num w:numId="9" w16cid:durableId="1373116321">
    <w:abstractNumId w:val="7"/>
  </w:num>
  <w:num w:numId="10" w16cid:durableId="1782534038">
    <w:abstractNumId w:val="6"/>
  </w:num>
  <w:num w:numId="11" w16cid:durableId="1534539604">
    <w:abstractNumId w:val="5"/>
  </w:num>
  <w:num w:numId="12" w16cid:durableId="648902578">
    <w:abstractNumId w:val="4"/>
  </w:num>
  <w:num w:numId="13" w16cid:durableId="1828937829">
    <w:abstractNumId w:val="8"/>
  </w:num>
  <w:num w:numId="14" w16cid:durableId="1157107404">
    <w:abstractNumId w:val="3"/>
  </w:num>
  <w:num w:numId="15" w16cid:durableId="788163069">
    <w:abstractNumId w:val="2"/>
  </w:num>
  <w:num w:numId="16" w16cid:durableId="1983347268">
    <w:abstractNumId w:val="1"/>
  </w:num>
  <w:num w:numId="17" w16cid:durableId="2124423558">
    <w:abstractNumId w:val="0"/>
  </w:num>
  <w:num w:numId="18" w16cid:durableId="1284267626">
    <w:abstractNumId w:val="16"/>
  </w:num>
  <w:num w:numId="19" w16cid:durableId="895698440">
    <w:abstractNumId w:val="17"/>
  </w:num>
  <w:num w:numId="20" w16cid:durableId="1522471436">
    <w:abstractNumId w:val="22"/>
  </w:num>
  <w:num w:numId="21" w16cid:durableId="849753604">
    <w:abstractNumId w:val="19"/>
  </w:num>
  <w:num w:numId="22" w16cid:durableId="1410079322">
    <w:abstractNumId w:val="11"/>
  </w:num>
  <w:num w:numId="23" w16cid:durableId="1668362077">
    <w:abstractNumId w:val="24"/>
  </w:num>
  <w:num w:numId="24" w16cid:durableId="1002664334">
    <w:abstractNumId w:val="14"/>
  </w:num>
  <w:num w:numId="25" w16cid:durableId="30678653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D21"/>
    <w:rsid w:val="00016F4F"/>
    <w:rsid w:val="00314024"/>
    <w:rsid w:val="00324D21"/>
    <w:rsid w:val="00645252"/>
    <w:rsid w:val="006D3D74"/>
    <w:rsid w:val="00760365"/>
    <w:rsid w:val="0083569A"/>
    <w:rsid w:val="00A413D0"/>
    <w:rsid w:val="00A9204E"/>
    <w:rsid w:val="00CF60C0"/>
    <w:rsid w:val="00DB49A8"/>
    <w:rsid w:val="00E25430"/>
    <w:rsid w:val="00FF1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71397"/>
  <w15:chartTrackingRefBased/>
  <w15:docId w15:val="{732B0542-EC85-4C3A-9D3F-4521603F3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character" w:styleId="UnresolvedMention">
    <w:name w:val="Unresolved Mention"/>
    <w:basedOn w:val="DefaultParagraphFont"/>
    <w:uiPriority w:val="99"/>
    <w:semiHidden/>
    <w:unhideWhenUsed/>
    <w:rsid w:val="00A413D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3140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35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mongodb.com/docs/manual/reference/operator/aggregation/sum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hrystyne\AppData\Local\Microsoft\Office\16.0\DTS\en-US%7b32F98188-7946-4DB0-85D2-FAEDA137E31B%7d\%7b24850AF5-B284-4A8E-86DF-1BBABD2BCFD9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{24850AF5-B284-4A8E-86DF-1BBABD2BCFD9}tf02786999_win32.dotx</Template>
  <TotalTime>147</TotalTime>
  <Pages>7</Pages>
  <Words>215</Words>
  <Characters>1231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Khrystyne</dc:creator>
  <cp:keywords/>
  <dc:description/>
  <cp:lastModifiedBy>Khrystyne Clifton</cp:lastModifiedBy>
  <cp:revision>5</cp:revision>
  <dcterms:created xsi:type="dcterms:W3CDTF">2023-12-05T23:45:00Z</dcterms:created>
  <dcterms:modified xsi:type="dcterms:W3CDTF">2023-12-06T02:12:00Z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