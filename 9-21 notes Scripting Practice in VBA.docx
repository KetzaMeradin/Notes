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C478" w14:textId="2637CA53" w:rsidR="000D2EEE" w:rsidRPr="004F3102" w:rsidRDefault="000D2EEE" w:rsidP="000D2EEE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9-</w:t>
      </w:r>
      <w:r>
        <w:rPr>
          <w:b/>
          <w:bCs/>
          <w:color w:val="7030A0"/>
          <w:sz w:val="52"/>
          <w:szCs w:val="52"/>
          <w:u w:val="single"/>
        </w:rPr>
        <w:t>21</w:t>
      </w:r>
      <w:r>
        <w:rPr>
          <w:b/>
          <w:bCs/>
          <w:color w:val="7030A0"/>
          <w:sz w:val="52"/>
          <w:szCs w:val="52"/>
          <w:u w:val="single"/>
        </w:rPr>
        <w:t>-23 notes</w:t>
      </w:r>
    </w:p>
    <w:p w14:paraId="12C6B168" w14:textId="3D987EB3" w:rsidR="00A9204E" w:rsidRDefault="000D2EEE" w:rsidP="000D2EEE">
      <w:pPr>
        <w:jc w:val="center"/>
        <w:rPr>
          <w:u w:val="single"/>
        </w:rPr>
      </w:pPr>
      <w:r>
        <w:rPr>
          <w:u w:val="single"/>
        </w:rPr>
        <w:t>Scripting Practice in VBA</w:t>
      </w:r>
    </w:p>
    <w:p w14:paraId="1A7034BC" w14:textId="1C115FD3" w:rsidR="000D2EEE" w:rsidRDefault="00B7286C" w:rsidP="000D2EEE">
      <w:r>
        <w:t>Skills from this lesson:</w:t>
      </w:r>
    </w:p>
    <w:p w14:paraId="6F07FA72" w14:textId="77777777" w:rsidR="00B7286C" w:rsidRPr="00B7286C" w:rsidRDefault="00B7286C" w:rsidP="00B7286C">
      <w:pPr>
        <w:numPr>
          <w:ilvl w:val="0"/>
          <w:numId w:val="24"/>
        </w:numPr>
      </w:pPr>
      <w:r w:rsidRPr="00B7286C">
        <w:t>Format spreadsheets with VBA code.</w:t>
      </w:r>
    </w:p>
    <w:p w14:paraId="201FE18D" w14:textId="77777777" w:rsidR="00B7286C" w:rsidRPr="00B7286C" w:rsidRDefault="00B7286C" w:rsidP="00B7286C">
      <w:pPr>
        <w:numPr>
          <w:ilvl w:val="0"/>
          <w:numId w:val="24"/>
        </w:numPr>
      </w:pPr>
      <w:r w:rsidRPr="00B7286C">
        <w:t>Loop through a table with VBA code and check for changes in values.</w:t>
      </w:r>
    </w:p>
    <w:p w14:paraId="51036C46" w14:textId="77777777" w:rsidR="00B7286C" w:rsidRDefault="00B7286C" w:rsidP="001F1E3D">
      <w:pPr>
        <w:pBdr>
          <w:bottom w:val="single" w:sz="4" w:space="1" w:color="auto"/>
        </w:pBdr>
      </w:pPr>
    </w:p>
    <w:p w14:paraId="3FD31821" w14:textId="77777777" w:rsidR="001F1E3D" w:rsidRDefault="001F1E3D" w:rsidP="000D2EEE"/>
    <w:p w14:paraId="72A2A907" w14:textId="1FA5B2D5" w:rsidR="001F1E3D" w:rsidRDefault="001F1E3D" w:rsidP="000D2EEE">
      <w:r w:rsidRPr="001F1E3D">
        <w:drawing>
          <wp:inline distT="0" distB="0" distL="0" distR="0" wp14:anchorId="32CA4CC1" wp14:editId="58BD0BA4">
            <wp:extent cx="5943600" cy="3902075"/>
            <wp:effectExtent l="19050" t="19050" r="19050" b="22225"/>
            <wp:docPr id="105377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71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B61E" w14:textId="047A3E50" w:rsidR="001F1E3D" w:rsidRDefault="001F1E3D" w:rsidP="000D2EEE">
      <w:proofErr w:type="spellStart"/>
      <w:r>
        <w:t>Psuedocoding</w:t>
      </w:r>
      <w:proofErr w:type="spellEnd"/>
      <w:r>
        <w:t>- Planning what you’re going to code</w:t>
      </w:r>
    </w:p>
    <w:p w14:paraId="258F4010" w14:textId="4CD0CCF6" w:rsidR="001F1E3D" w:rsidRDefault="001F1E3D" w:rsidP="001F1E3D">
      <w:pPr>
        <w:pStyle w:val="ListParagraph"/>
        <w:numPr>
          <w:ilvl w:val="0"/>
          <w:numId w:val="25"/>
        </w:numPr>
      </w:pPr>
      <w:r>
        <w:t>Example: Make an array, shove whichever column of data in, manipulate the data this way</w:t>
      </w:r>
    </w:p>
    <w:p w14:paraId="306282CB" w14:textId="77777777" w:rsidR="001F1E3D" w:rsidRDefault="001F1E3D" w:rsidP="00391793">
      <w:pPr>
        <w:pBdr>
          <w:bottom w:val="single" w:sz="4" w:space="1" w:color="auto"/>
        </w:pBdr>
      </w:pPr>
    </w:p>
    <w:p w14:paraId="021D2AD0" w14:textId="77777777" w:rsidR="00391793" w:rsidRDefault="00391793" w:rsidP="000D2EEE"/>
    <w:p w14:paraId="065073AB" w14:textId="59223C31" w:rsidR="00391793" w:rsidRPr="00391793" w:rsidRDefault="00391793" w:rsidP="000D2EEE">
      <w:pPr>
        <w:rPr>
          <w:b/>
          <w:bCs/>
          <w:sz w:val="32"/>
          <w:szCs w:val="32"/>
        </w:rPr>
      </w:pPr>
      <w:r w:rsidRPr="00391793">
        <w:rPr>
          <w:b/>
          <w:bCs/>
          <w:sz w:val="32"/>
          <w:szCs w:val="32"/>
        </w:rPr>
        <w:t>GitHub:</w:t>
      </w:r>
    </w:p>
    <w:p w14:paraId="2A9C3B4F" w14:textId="77777777" w:rsidR="00391793" w:rsidRDefault="00391793" w:rsidP="00391793"/>
    <w:p w14:paraId="4978F6FA" w14:textId="74F9B4DB" w:rsidR="00391793" w:rsidRDefault="00391793" w:rsidP="00391793">
      <w:r>
        <w:t>Example folder setup for smooth class work flow</w:t>
      </w:r>
    </w:p>
    <w:p w14:paraId="40A7BEFE" w14:textId="77777777" w:rsidR="00391793" w:rsidRDefault="00391793" w:rsidP="00391793">
      <w:r>
        <w:t xml:space="preserve">Step </w:t>
      </w:r>
      <w:proofErr w:type="gramStart"/>
      <w:r>
        <w:t>1 :</w:t>
      </w:r>
      <w:proofErr w:type="gramEnd"/>
      <w:r>
        <w:t xml:space="preserve"> On Windows, open a </w:t>
      </w:r>
      <w:proofErr w:type="spellStart"/>
      <w:r>
        <w:t>GitBash</w:t>
      </w:r>
      <w:proofErr w:type="spellEnd"/>
      <w:r>
        <w:t xml:space="preserve"> window, on Mac, open a Terminal Window</w:t>
      </w:r>
    </w:p>
    <w:p w14:paraId="7E56FEDF" w14:textId="77777777" w:rsidR="00391793" w:rsidRDefault="00391793" w:rsidP="00391793">
      <w:r>
        <w:t xml:space="preserve">Step </w:t>
      </w:r>
      <w:proofErr w:type="gramStart"/>
      <w:r>
        <w:t>2 :</w:t>
      </w:r>
      <w:proofErr w:type="gramEnd"/>
      <w:r>
        <w:t xml:space="preserve"> Navigate to your "Home" folder with following command : cd ~</w:t>
      </w:r>
    </w:p>
    <w:p w14:paraId="6A7CA0BA" w14:textId="77777777" w:rsidR="00391793" w:rsidRDefault="00391793" w:rsidP="00391793">
      <w:r>
        <w:t xml:space="preserve">Step </w:t>
      </w:r>
      <w:proofErr w:type="gramStart"/>
      <w:r>
        <w:t>3 :</w:t>
      </w:r>
      <w:proofErr w:type="gramEnd"/>
      <w:r>
        <w:t xml:space="preserve"> Create a folder for your classwork and homework :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DataClass</w:t>
      </w:r>
      <w:proofErr w:type="spellEnd"/>
    </w:p>
    <w:p w14:paraId="4A2EF92E" w14:textId="77777777" w:rsidR="00391793" w:rsidRDefault="00391793" w:rsidP="00391793">
      <w:r>
        <w:t xml:space="preserve">Step </w:t>
      </w:r>
      <w:proofErr w:type="gramStart"/>
      <w:r>
        <w:t>4 :</w:t>
      </w:r>
      <w:proofErr w:type="gramEnd"/>
      <w:r>
        <w:t xml:space="preserve"> Navigate to your class folder : cd ~/</w:t>
      </w:r>
      <w:proofErr w:type="spellStart"/>
      <w:r>
        <w:t>DataClass</w:t>
      </w:r>
      <w:proofErr w:type="spellEnd"/>
    </w:p>
    <w:p w14:paraId="071A2BFC" w14:textId="77777777" w:rsidR="00391793" w:rsidRDefault="00391793" w:rsidP="00391793">
      <w:r>
        <w:t xml:space="preserve">Step </w:t>
      </w:r>
      <w:proofErr w:type="gramStart"/>
      <w:r>
        <w:t>5 :</w:t>
      </w:r>
      <w:proofErr w:type="gramEnd"/>
      <w:r>
        <w:t xml:space="preserve"> Clone the class GitLab repository : git@uci.bootcampcontent.com:UCI-Coding-Bootcamp/Michigan-State-University/MSU-VIRT-DATA-PT-09-2023-U-LOLC</w:t>
      </w:r>
    </w:p>
    <w:p w14:paraId="121626F6" w14:textId="77777777" w:rsidR="00391793" w:rsidRDefault="00391793" w:rsidP="00391793">
      <w:r>
        <w:t xml:space="preserve">Step </w:t>
      </w:r>
      <w:proofErr w:type="gramStart"/>
      <w:r>
        <w:t>6 :</w:t>
      </w:r>
      <w:proofErr w:type="gramEnd"/>
      <w:r>
        <w:t xml:space="preserve"> Navigate in to the class repo : cd UCI-VIRT-DATA-PT-03-2023-U-LOLC</w:t>
      </w:r>
    </w:p>
    <w:p w14:paraId="76E1589F" w14:textId="77777777" w:rsidR="00391793" w:rsidRDefault="00391793" w:rsidP="00391793">
      <w:r>
        <w:t xml:space="preserve">Step </w:t>
      </w:r>
      <w:proofErr w:type="gramStart"/>
      <w:r>
        <w:t>7 :</w:t>
      </w:r>
      <w:proofErr w:type="gramEnd"/>
      <w:r>
        <w:t xml:space="preserve"> "Pull" the latest from the class repo : git pull</w:t>
      </w:r>
    </w:p>
    <w:p w14:paraId="3E11C0E0" w14:textId="77777777" w:rsidR="00391793" w:rsidRDefault="00391793" w:rsidP="00391793">
      <w:r>
        <w:lastRenderedPageBreak/>
        <w:t xml:space="preserve">Step </w:t>
      </w:r>
      <w:proofErr w:type="gramStart"/>
      <w:r>
        <w:t>8 :</w:t>
      </w:r>
      <w:proofErr w:type="gramEnd"/>
      <w:r>
        <w:t xml:space="preserve"> Using the Windows File Explorer or Mac Finder, add your </w:t>
      </w:r>
      <w:proofErr w:type="spellStart"/>
      <w:r>
        <w:t>DataClass</w:t>
      </w:r>
      <w:proofErr w:type="spellEnd"/>
      <w:r>
        <w:t xml:space="preserve"> folder and your UCI-VIRT-DATA-PT-03-2023-U-LOLC folder to your Quick Access list or Favorites list respectively.</w:t>
      </w:r>
    </w:p>
    <w:p w14:paraId="78D6F843" w14:textId="4A21279E" w:rsidR="00391793" w:rsidRDefault="00391793" w:rsidP="00391793">
      <w:r>
        <w:t>** If any issues or questions, we can address during office hours.</w:t>
      </w:r>
    </w:p>
    <w:p w14:paraId="5216B2DD" w14:textId="77777777" w:rsidR="00391793" w:rsidRDefault="00391793" w:rsidP="00391793">
      <w:pPr>
        <w:pBdr>
          <w:bottom w:val="single" w:sz="4" w:space="1" w:color="auto"/>
        </w:pBdr>
      </w:pPr>
    </w:p>
    <w:p w14:paraId="4F57E83D" w14:textId="4B453B24" w:rsidR="00391793" w:rsidRDefault="0032193E" w:rsidP="000D2EEE">
      <w:r>
        <w:t>VBA syntax is (Row, column)</w:t>
      </w:r>
    </w:p>
    <w:p w14:paraId="00645BAB" w14:textId="096F281A" w:rsidR="00391793" w:rsidRDefault="0032193E" w:rsidP="000D2EEE">
      <w:r>
        <w:t>Excel is (Column, Row) IE: A1</w:t>
      </w:r>
    </w:p>
    <w:p w14:paraId="6A0635C2" w14:textId="77777777" w:rsidR="00391793" w:rsidRDefault="00391793" w:rsidP="00D54428">
      <w:pPr>
        <w:pBdr>
          <w:bottom w:val="single" w:sz="4" w:space="1" w:color="auto"/>
        </w:pBdr>
      </w:pPr>
    </w:p>
    <w:p w14:paraId="13283969" w14:textId="77777777" w:rsidR="00391793" w:rsidRDefault="00391793" w:rsidP="000D2EEE"/>
    <w:p w14:paraId="10FCEBA8" w14:textId="634DC752" w:rsidR="00D54428" w:rsidRPr="00D54428" w:rsidRDefault="00D54428" w:rsidP="000D2EEE">
      <w:pPr>
        <w:rPr>
          <w:b/>
          <w:bCs/>
          <w:sz w:val="32"/>
          <w:szCs w:val="32"/>
        </w:rPr>
      </w:pPr>
      <w:proofErr w:type="spellStart"/>
      <w:r w:rsidRPr="00D54428">
        <w:rPr>
          <w:b/>
          <w:bCs/>
          <w:sz w:val="32"/>
          <w:szCs w:val="32"/>
        </w:rPr>
        <w:t>StarCounter</w:t>
      </w:r>
      <w:proofErr w:type="spellEnd"/>
      <w:r w:rsidRPr="00D54428">
        <w:rPr>
          <w:b/>
          <w:bCs/>
          <w:sz w:val="32"/>
          <w:szCs w:val="32"/>
        </w:rPr>
        <w:t xml:space="preserve"> official solution</w:t>
      </w:r>
    </w:p>
    <w:p w14:paraId="7E04FB13" w14:textId="74BC7071" w:rsidR="00D54428" w:rsidRDefault="00D54428" w:rsidP="000D2EEE">
      <w:r w:rsidRPr="00D54428">
        <w:drawing>
          <wp:inline distT="0" distB="0" distL="0" distR="0" wp14:anchorId="7C32A000" wp14:editId="58F63E05">
            <wp:extent cx="5479847" cy="4571423"/>
            <wp:effectExtent l="19050" t="19050" r="26035" b="19685"/>
            <wp:docPr id="13096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77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384" cy="4583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7869F" w14:textId="77777777" w:rsidR="00391793" w:rsidRDefault="00391793" w:rsidP="000D2EEE"/>
    <w:p w14:paraId="2B5A361A" w14:textId="77777777" w:rsidR="00391793" w:rsidRDefault="00391793" w:rsidP="000D2EEE"/>
    <w:p w14:paraId="557F61A3" w14:textId="77777777" w:rsidR="00391793" w:rsidRDefault="00391793" w:rsidP="000D2EEE"/>
    <w:p w14:paraId="0BFD30AA" w14:textId="77777777" w:rsidR="00391793" w:rsidRDefault="00391793" w:rsidP="000D2EEE"/>
    <w:p w14:paraId="4A77E5FA" w14:textId="77777777" w:rsidR="00391793" w:rsidRDefault="00391793" w:rsidP="000D2EEE"/>
    <w:p w14:paraId="495BFAC4" w14:textId="77777777" w:rsidR="00391793" w:rsidRDefault="00391793" w:rsidP="000D2EEE"/>
    <w:p w14:paraId="0EBCE2D1" w14:textId="77777777" w:rsidR="00D54428" w:rsidRDefault="00D54428" w:rsidP="000D2EEE"/>
    <w:p w14:paraId="27F68D76" w14:textId="77777777" w:rsidR="00D54428" w:rsidRDefault="00D54428" w:rsidP="000D2EEE"/>
    <w:p w14:paraId="127703F8" w14:textId="77777777" w:rsidR="00D54428" w:rsidRDefault="00D54428" w:rsidP="000D2EEE"/>
    <w:p w14:paraId="7F5CB830" w14:textId="77777777" w:rsidR="00D54428" w:rsidRDefault="00D54428" w:rsidP="000D2EEE"/>
    <w:p w14:paraId="2A54C21F" w14:textId="77777777" w:rsidR="00D54428" w:rsidRDefault="00D54428" w:rsidP="000D2EEE"/>
    <w:p w14:paraId="16AD5063" w14:textId="36D1C013" w:rsidR="00D54428" w:rsidRPr="00D62D62" w:rsidRDefault="00D54428" w:rsidP="000D2EEE">
      <w:pPr>
        <w:rPr>
          <w:b/>
          <w:bCs/>
          <w:sz w:val="32"/>
          <w:szCs w:val="32"/>
        </w:rPr>
      </w:pPr>
      <w:r w:rsidRPr="00D62D62">
        <w:rPr>
          <w:b/>
          <w:bCs/>
          <w:sz w:val="32"/>
          <w:szCs w:val="32"/>
        </w:rPr>
        <w:lastRenderedPageBreak/>
        <w:t>Formatter solution</w:t>
      </w:r>
      <w:r w:rsidR="00D62D62">
        <w:rPr>
          <w:b/>
          <w:bCs/>
          <w:sz w:val="32"/>
          <w:szCs w:val="32"/>
        </w:rPr>
        <w:t>:</w:t>
      </w:r>
    </w:p>
    <w:p w14:paraId="478FD50B" w14:textId="2F929BEA" w:rsidR="00391793" w:rsidRDefault="00D54428" w:rsidP="000D2EEE">
      <w:r w:rsidRPr="00D54428">
        <w:drawing>
          <wp:inline distT="0" distB="0" distL="0" distR="0" wp14:anchorId="2674258B" wp14:editId="43D9DAEF">
            <wp:extent cx="3762900" cy="4553585"/>
            <wp:effectExtent l="19050" t="19050" r="28575" b="18415"/>
            <wp:docPr id="14817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35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553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07F88" w14:textId="77777777" w:rsidR="00391793" w:rsidRDefault="00391793" w:rsidP="000D2EEE"/>
    <w:p w14:paraId="64C835DC" w14:textId="77777777" w:rsidR="00391793" w:rsidRDefault="00391793" w:rsidP="000D2EEE"/>
    <w:p w14:paraId="7938FE77" w14:textId="77777777" w:rsidR="00D54428" w:rsidRDefault="00D54428" w:rsidP="000D2EEE"/>
    <w:p w14:paraId="10633E82" w14:textId="77777777" w:rsidR="00473924" w:rsidRDefault="00473924" w:rsidP="000D2EEE"/>
    <w:p w14:paraId="1FCBC12C" w14:textId="77777777" w:rsidR="00473924" w:rsidRDefault="00473924" w:rsidP="000D2EEE"/>
    <w:p w14:paraId="31E286BB" w14:textId="77777777" w:rsidR="00473924" w:rsidRDefault="00473924" w:rsidP="000D2EEE"/>
    <w:p w14:paraId="68EFD8BE" w14:textId="77777777" w:rsidR="00473924" w:rsidRDefault="00473924" w:rsidP="000D2EEE"/>
    <w:p w14:paraId="3C24FAF0" w14:textId="77777777" w:rsidR="00473924" w:rsidRDefault="00473924" w:rsidP="000D2EEE"/>
    <w:p w14:paraId="45A69E02" w14:textId="77777777" w:rsidR="00473924" w:rsidRDefault="00473924" w:rsidP="000D2EEE"/>
    <w:p w14:paraId="78BA54B0" w14:textId="77777777" w:rsidR="00473924" w:rsidRDefault="00473924" w:rsidP="000D2EEE"/>
    <w:p w14:paraId="54FBE154" w14:textId="77777777" w:rsidR="00473924" w:rsidRDefault="00473924" w:rsidP="000D2EEE"/>
    <w:p w14:paraId="470CB6EA" w14:textId="77777777" w:rsidR="00473924" w:rsidRDefault="00473924" w:rsidP="000D2EEE"/>
    <w:p w14:paraId="0B73F7FC" w14:textId="77777777" w:rsidR="00473924" w:rsidRDefault="00473924" w:rsidP="000D2EEE"/>
    <w:p w14:paraId="5F5237E4" w14:textId="77777777" w:rsidR="00473924" w:rsidRDefault="00473924" w:rsidP="000D2EEE"/>
    <w:p w14:paraId="0D1CE534" w14:textId="77777777" w:rsidR="00473924" w:rsidRDefault="00473924" w:rsidP="000D2EEE"/>
    <w:p w14:paraId="7AA7DC4C" w14:textId="77777777" w:rsidR="00473924" w:rsidRDefault="00473924" w:rsidP="000D2EEE"/>
    <w:p w14:paraId="6EDB085D" w14:textId="77777777" w:rsidR="00473924" w:rsidRDefault="00473924" w:rsidP="000D2EEE"/>
    <w:p w14:paraId="25746ED7" w14:textId="77777777" w:rsidR="00473924" w:rsidRDefault="00473924" w:rsidP="000D2EEE"/>
    <w:p w14:paraId="1915D357" w14:textId="77777777" w:rsidR="00473924" w:rsidRDefault="00473924" w:rsidP="000D2EEE"/>
    <w:p w14:paraId="45565B1D" w14:textId="77777777" w:rsidR="00D54428" w:rsidRDefault="00D54428" w:rsidP="000D2EEE"/>
    <w:p w14:paraId="12A0AA1F" w14:textId="53A7BFDF" w:rsidR="00D54428" w:rsidRPr="00D62D62" w:rsidRDefault="00473924" w:rsidP="000D2EEE">
      <w:pPr>
        <w:rPr>
          <w:b/>
          <w:bCs/>
          <w:sz w:val="32"/>
          <w:szCs w:val="32"/>
        </w:rPr>
      </w:pPr>
      <w:r w:rsidRPr="00D62D62">
        <w:rPr>
          <w:b/>
          <w:bCs/>
          <w:sz w:val="32"/>
          <w:szCs w:val="32"/>
        </w:rPr>
        <w:t>Gradebook Solution:</w:t>
      </w:r>
    </w:p>
    <w:p w14:paraId="48351A51" w14:textId="5CBCDF10" w:rsidR="00391793" w:rsidRDefault="00473924" w:rsidP="000D2EEE">
      <w:r w:rsidRPr="00473924">
        <w:drawing>
          <wp:inline distT="0" distB="0" distL="0" distR="0" wp14:anchorId="54C6596E" wp14:editId="1ABE117E">
            <wp:extent cx="5624945" cy="7567260"/>
            <wp:effectExtent l="19050" t="19050" r="13970" b="15240"/>
            <wp:docPr id="18692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57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945" cy="7567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6ECA7" w14:textId="77777777" w:rsidR="00391793" w:rsidRDefault="00391793" w:rsidP="000D2EEE"/>
    <w:p w14:paraId="11BB2382" w14:textId="77777777" w:rsidR="00391793" w:rsidRDefault="00391793" w:rsidP="000D2EEE"/>
    <w:p w14:paraId="706345B0" w14:textId="26CA7EFD" w:rsidR="00391793" w:rsidRPr="00D62D62" w:rsidRDefault="00B54E40" w:rsidP="000D2EEE">
      <w:pPr>
        <w:rPr>
          <w:b/>
          <w:bCs/>
          <w:sz w:val="32"/>
          <w:szCs w:val="32"/>
        </w:rPr>
      </w:pPr>
      <w:r w:rsidRPr="00D62D62">
        <w:rPr>
          <w:b/>
          <w:bCs/>
          <w:sz w:val="32"/>
          <w:szCs w:val="32"/>
        </w:rPr>
        <w:t>Checkerboard Solution:</w:t>
      </w:r>
    </w:p>
    <w:p w14:paraId="0EF66E2D" w14:textId="50CD0689" w:rsidR="00B54E40" w:rsidRDefault="00B54E40" w:rsidP="000D2EEE">
      <w:r w:rsidRPr="00B54E40">
        <w:drawing>
          <wp:inline distT="0" distB="0" distL="0" distR="0" wp14:anchorId="64809766" wp14:editId="770573F7">
            <wp:extent cx="6307859" cy="4162416"/>
            <wp:effectExtent l="19050" t="19050" r="17145" b="10160"/>
            <wp:docPr id="75383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6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2551" cy="41655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58B58" w14:textId="0345C30A" w:rsidR="00391793" w:rsidRDefault="00B54E40" w:rsidP="000D2EEE">
      <w:r>
        <w:t>^from professor resources</w:t>
      </w:r>
    </w:p>
    <w:p w14:paraId="6204ADC7" w14:textId="77777777" w:rsidR="00B54E40" w:rsidRDefault="00B54E40" w:rsidP="000D2EEE"/>
    <w:p w14:paraId="759FACA1" w14:textId="77777777" w:rsidR="00B54E40" w:rsidRDefault="00B54E40" w:rsidP="000D2EEE"/>
    <w:p w14:paraId="0BA20CD5" w14:textId="5188C750" w:rsidR="00B54E40" w:rsidRDefault="00B54E40" w:rsidP="000D2EEE">
      <w:r w:rsidRPr="00B54E40">
        <w:drawing>
          <wp:inline distT="0" distB="0" distL="0" distR="0" wp14:anchorId="075317A4" wp14:editId="5228A559">
            <wp:extent cx="3886742" cy="1914792"/>
            <wp:effectExtent l="19050" t="19050" r="19050" b="28575"/>
            <wp:docPr id="207216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69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14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A2AA0" w14:textId="438AA464" w:rsidR="00B54E40" w:rsidRDefault="00B54E40" w:rsidP="000D2EEE">
      <w:r>
        <w:t>^From the internet.</w:t>
      </w:r>
    </w:p>
    <w:p w14:paraId="2D39EA81" w14:textId="77777777" w:rsidR="00B54E40" w:rsidRDefault="00B54E40" w:rsidP="000D2EEE"/>
    <w:p w14:paraId="178833D3" w14:textId="5060577C" w:rsidR="00B54E40" w:rsidRDefault="00B54E40" w:rsidP="000D2EEE">
      <w:r>
        <w:t>The magic is in: If (</w:t>
      </w:r>
      <w:proofErr w:type="spellStart"/>
      <w:r>
        <w:t>i+j</w:t>
      </w:r>
      <w:proofErr w:type="spellEnd"/>
      <w:r>
        <w:t>) mod 2 = 0 then</w:t>
      </w:r>
    </w:p>
    <w:p w14:paraId="4431E21F" w14:textId="77777777" w:rsidR="00B54E40" w:rsidRDefault="00B54E40" w:rsidP="000D2EEE"/>
    <w:p w14:paraId="2B1837D7" w14:textId="77777777" w:rsidR="00B54E40" w:rsidRDefault="00B54E40" w:rsidP="000D2EEE"/>
    <w:p w14:paraId="58640B1A" w14:textId="77777777" w:rsidR="00B54E40" w:rsidRDefault="00B54E40" w:rsidP="00B54E40">
      <w:r>
        <w:t>'Mod works off of values within cell</w:t>
      </w:r>
    </w:p>
    <w:p w14:paraId="110ACED9" w14:textId="77777777" w:rsidR="00B54E40" w:rsidRDefault="00B54E40" w:rsidP="00B54E40">
      <w:r>
        <w:lastRenderedPageBreak/>
        <w:t xml:space="preserve">'Bill Smith had an idea to base the mod off of </w:t>
      </w:r>
      <w:proofErr w:type="spellStart"/>
      <w:r>
        <w:t>i</w:t>
      </w:r>
      <w:proofErr w:type="spellEnd"/>
      <w:r>
        <w:t>=j</w:t>
      </w:r>
    </w:p>
    <w:p w14:paraId="0513DA17" w14:textId="66AE0B9C" w:rsidR="00B54E40" w:rsidRDefault="00B54E40" w:rsidP="00B54E40">
      <w:r>
        <w:t>'</w:t>
      </w:r>
      <w:proofErr w:type="gramStart"/>
      <w:r>
        <w:t>if</w:t>
      </w:r>
      <w:proofErr w:type="gramEnd"/>
      <w:r>
        <w:t xml:space="preserve"> (</w:t>
      </w:r>
      <w:proofErr w:type="spellStart"/>
      <w:r>
        <w:t>i+j</w:t>
      </w:r>
      <w:proofErr w:type="spellEnd"/>
      <w:r>
        <w:t>) mod 2 = even then [cell is black]</w:t>
      </w:r>
    </w:p>
    <w:p w14:paraId="22C65A79" w14:textId="77777777" w:rsidR="00B54E40" w:rsidRDefault="00B54E40" w:rsidP="000D2EEE"/>
    <w:p w14:paraId="1BE75612" w14:textId="10BF7634" w:rsidR="00B54E40" w:rsidRDefault="00B54E40" w:rsidP="000D2EEE">
      <w:r w:rsidRPr="00B54E40">
        <w:drawing>
          <wp:inline distT="0" distB="0" distL="0" distR="0" wp14:anchorId="1C265178" wp14:editId="1DB3482B">
            <wp:extent cx="4839277" cy="2028132"/>
            <wp:effectExtent l="19050" t="19050" r="19050" b="10795"/>
            <wp:docPr id="7855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10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913" cy="2032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1DE67" w14:textId="50B19205" w:rsidR="00B54E40" w:rsidRDefault="00B54E40" w:rsidP="000D2EEE">
      <w:r>
        <w:t>^alternate (more difficult) solution</w:t>
      </w:r>
    </w:p>
    <w:p w14:paraId="04B67C0C" w14:textId="77777777" w:rsidR="00B54E40" w:rsidRDefault="00B54E40" w:rsidP="000D2EEE"/>
    <w:p w14:paraId="3DF190A5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Sub </w:t>
      </w:r>
      <w:proofErr w:type="spellStart"/>
      <w:proofErr w:type="gramStart"/>
      <w:r w:rsidRPr="00010C95">
        <w:rPr>
          <w:highlight w:val="darkGray"/>
        </w:rPr>
        <w:t>CreateGrid</w:t>
      </w:r>
      <w:proofErr w:type="spellEnd"/>
      <w:r w:rsidRPr="00010C95">
        <w:rPr>
          <w:highlight w:val="darkGray"/>
        </w:rPr>
        <w:t>(</w:t>
      </w:r>
      <w:proofErr w:type="gramEnd"/>
      <w:r w:rsidRPr="00010C95">
        <w:rPr>
          <w:highlight w:val="darkGray"/>
        </w:rPr>
        <w:t>)</w:t>
      </w:r>
    </w:p>
    <w:p w14:paraId="7746E906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Dim </w:t>
      </w:r>
      <w:proofErr w:type="spellStart"/>
      <w:r w:rsidRPr="00010C95">
        <w:rPr>
          <w:highlight w:val="darkGray"/>
        </w:rPr>
        <w:t>i</w:t>
      </w:r>
      <w:proofErr w:type="spellEnd"/>
      <w:r w:rsidRPr="00010C95">
        <w:rPr>
          <w:highlight w:val="darkGray"/>
        </w:rPr>
        <w:t xml:space="preserve"> As Integer</w:t>
      </w:r>
    </w:p>
    <w:p w14:paraId="76667846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Dim j As Integer    For </w:t>
      </w:r>
      <w:proofErr w:type="spellStart"/>
      <w:r w:rsidRPr="00010C95">
        <w:rPr>
          <w:highlight w:val="darkGray"/>
        </w:rPr>
        <w:t>i</w:t>
      </w:r>
      <w:proofErr w:type="spellEnd"/>
      <w:r w:rsidRPr="00010C95">
        <w:rPr>
          <w:highlight w:val="darkGray"/>
        </w:rPr>
        <w:t xml:space="preserve"> = 1 To 8</w:t>
      </w:r>
    </w:p>
    <w:p w14:paraId="54210140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For j = 1 To 8</w:t>
      </w:r>
    </w:p>
    <w:p w14:paraId="1139DCC7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    If (</w:t>
      </w:r>
      <w:proofErr w:type="spellStart"/>
      <w:r w:rsidRPr="00010C95">
        <w:rPr>
          <w:highlight w:val="darkGray"/>
        </w:rPr>
        <w:t>i</w:t>
      </w:r>
      <w:proofErr w:type="spellEnd"/>
      <w:r w:rsidRPr="00010C95">
        <w:rPr>
          <w:highlight w:val="darkGray"/>
        </w:rPr>
        <w:t xml:space="preserve"> + j) Mod 2 = 0 Then</w:t>
      </w:r>
    </w:p>
    <w:p w14:paraId="73D780AD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        </w:t>
      </w:r>
      <w:proofErr w:type="gramStart"/>
      <w:r w:rsidRPr="00010C95">
        <w:rPr>
          <w:highlight w:val="darkGray"/>
        </w:rPr>
        <w:t>Cells(</w:t>
      </w:r>
      <w:proofErr w:type="spellStart"/>
      <w:proofErr w:type="gramEnd"/>
      <w:r w:rsidRPr="00010C95">
        <w:rPr>
          <w:highlight w:val="darkGray"/>
        </w:rPr>
        <w:t>i</w:t>
      </w:r>
      <w:proofErr w:type="spellEnd"/>
      <w:r w:rsidRPr="00010C95">
        <w:rPr>
          <w:highlight w:val="darkGray"/>
        </w:rPr>
        <w:t>, j).</w:t>
      </w:r>
      <w:proofErr w:type="spellStart"/>
      <w:r w:rsidRPr="00010C95">
        <w:rPr>
          <w:highlight w:val="darkGray"/>
        </w:rPr>
        <w:t>Interior.ColorIndex</w:t>
      </w:r>
      <w:proofErr w:type="spellEnd"/>
      <w:r w:rsidRPr="00010C95">
        <w:rPr>
          <w:highlight w:val="darkGray"/>
        </w:rPr>
        <w:t xml:space="preserve"> = 3 'Red'</w:t>
      </w:r>
    </w:p>
    <w:p w14:paraId="2D706A81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    Else</w:t>
      </w:r>
    </w:p>
    <w:p w14:paraId="4CB2A1DE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        </w:t>
      </w:r>
      <w:proofErr w:type="gramStart"/>
      <w:r w:rsidRPr="00010C95">
        <w:rPr>
          <w:highlight w:val="darkGray"/>
        </w:rPr>
        <w:t>Cells(</w:t>
      </w:r>
      <w:proofErr w:type="spellStart"/>
      <w:proofErr w:type="gramEnd"/>
      <w:r w:rsidRPr="00010C95">
        <w:rPr>
          <w:highlight w:val="darkGray"/>
        </w:rPr>
        <w:t>i</w:t>
      </w:r>
      <w:proofErr w:type="spellEnd"/>
      <w:r w:rsidRPr="00010C95">
        <w:rPr>
          <w:highlight w:val="darkGray"/>
        </w:rPr>
        <w:t>, j).</w:t>
      </w:r>
      <w:proofErr w:type="spellStart"/>
      <w:r w:rsidRPr="00010C95">
        <w:rPr>
          <w:highlight w:val="darkGray"/>
        </w:rPr>
        <w:t>Interior.ColorIndex</w:t>
      </w:r>
      <w:proofErr w:type="spellEnd"/>
      <w:r w:rsidRPr="00010C95">
        <w:rPr>
          <w:highlight w:val="darkGray"/>
        </w:rPr>
        <w:t xml:space="preserve"> = 1 'Black'</w:t>
      </w:r>
    </w:p>
    <w:p w14:paraId="7BF894AA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    End If</w:t>
      </w:r>
    </w:p>
    <w:p w14:paraId="0A6C47DB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    Next j</w:t>
      </w:r>
    </w:p>
    <w:p w14:paraId="770D470A" w14:textId="77777777" w:rsidR="00010C95" w:rsidRPr="00010C95" w:rsidRDefault="00010C95" w:rsidP="00010C95">
      <w:pPr>
        <w:rPr>
          <w:highlight w:val="darkGray"/>
        </w:rPr>
      </w:pPr>
      <w:r w:rsidRPr="00010C95">
        <w:rPr>
          <w:highlight w:val="darkGray"/>
        </w:rPr>
        <w:t xml:space="preserve">    Next </w:t>
      </w:r>
      <w:proofErr w:type="spellStart"/>
      <w:r w:rsidRPr="00010C95">
        <w:rPr>
          <w:highlight w:val="darkGray"/>
        </w:rPr>
        <w:t>i</w:t>
      </w:r>
      <w:proofErr w:type="spellEnd"/>
    </w:p>
    <w:p w14:paraId="19714115" w14:textId="536B4A76" w:rsidR="00010C95" w:rsidRDefault="00010C95" w:rsidP="00010C95">
      <w:r w:rsidRPr="00010C95">
        <w:rPr>
          <w:highlight w:val="darkGray"/>
        </w:rPr>
        <w:t>End Sub</w:t>
      </w:r>
    </w:p>
    <w:p w14:paraId="09BF0428" w14:textId="2925E7F2" w:rsidR="00B54E40" w:rsidRDefault="00010C95" w:rsidP="000D2EEE">
      <w:r>
        <w:t>^Michael’s solution as text</w:t>
      </w:r>
    </w:p>
    <w:p w14:paraId="67A1FB2F" w14:textId="77777777" w:rsidR="00010C95" w:rsidRDefault="00010C95" w:rsidP="000D2EEE"/>
    <w:p w14:paraId="213CECF9" w14:textId="77777777" w:rsidR="00010C95" w:rsidRDefault="00010C95" w:rsidP="000D2EEE"/>
    <w:p w14:paraId="4FE1F414" w14:textId="77777777" w:rsidR="009818EB" w:rsidRDefault="009818EB" w:rsidP="000D2EEE"/>
    <w:p w14:paraId="60198088" w14:textId="77777777" w:rsidR="009818EB" w:rsidRDefault="009818EB" w:rsidP="000D2EEE"/>
    <w:p w14:paraId="2CB52E75" w14:textId="77777777" w:rsidR="009818EB" w:rsidRDefault="009818EB" w:rsidP="000D2EEE"/>
    <w:p w14:paraId="2382A0B3" w14:textId="77777777" w:rsidR="009818EB" w:rsidRDefault="009818EB" w:rsidP="000D2EEE"/>
    <w:p w14:paraId="0A87D816" w14:textId="77777777" w:rsidR="009818EB" w:rsidRDefault="009818EB" w:rsidP="000D2EEE"/>
    <w:p w14:paraId="08F430BB" w14:textId="77777777" w:rsidR="009818EB" w:rsidRDefault="009818EB" w:rsidP="000D2EEE"/>
    <w:p w14:paraId="260B55D9" w14:textId="77777777" w:rsidR="009818EB" w:rsidRDefault="009818EB" w:rsidP="000D2EEE"/>
    <w:p w14:paraId="5DCF4012" w14:textId="77777777" w:rsidR="009818EB" w:rsidRDefault="009818EB" w:rsidP="000D2EEE"/>
    <w:p w14:paraId="28E9F242" w14:textId="77777777" w:rsidR="009818EB" w:rsidRDefault="009818EB" w:rsidP="000D2EEE"/>
    <w:p w14:paraId="32CE0889" w14:textId="77777777" w:rsidR="009818EB" w:rsidRDefault="009818EB" w:rsidP="000D2EEE"/>
    <w:p w14:paraId="62FD6FD7" w14:textId="77777777" w:rsidR="009818EB" w:rsidRDefault="009818EB" w:rsidP="000D2EEE"/>
    <w:p w14:paraId="5460B768" w14:textId="77777777" w:rsidR="009818EB" w:rsidRDefault="009818EB" w:rsidP="000D2EEE"/>
    <w:p w14:paraId="5EC3D300" w14:textId="77777777" w:rsidR="009818EB" w:rsidRDefault="009818EB" w:rsidP="000D2EEE"/>
    <w:p w14:paraId="3EAC88BE" w14:textId="77777777" w:rsidR="009818EB" w:rsidRDefault="009818EB" w:rsidP="000D2EEE"/>
    <w:p w14:paraId="29F9396C" w14:textId="77777777" w:rsidR="009818EB" w:rsidRDefault="009818EB" w:rsidP="000D2EEE"/>
    <w:p w14:paraId="3E1F374D" w14:textId="77777777" w:rsidR="009818EB" w:rsidRDefault="009818EB" w:rsidP="000D2EEE"/>
    <w:p w14:paraId="5F57763A" w14:textId="62EC825A" w:rsidR="00B54E40" w:rsidRPr="00D62D62" w:rsidRDefault="00D62D62" w:rsidP="000D2EEE">
      <w:pPr>
        <w:rPr>
          <w:b/>
          <w:bCs/>
        </w:rPr>
      </w:pPr>
      <w:r w:rsidRPr="00D62D62">
        <w:rPr>
          <w:b/>
          <w:bCs/>
          <w:sz w:val="32"/>
          <w:szCs w:val="32"/>
        </w:rPr>
        <w:lastRenderedPageBreak/>
        <w:t>Next Cells Solution:</w:t>
      </w:r>
    </w:p>
    <w:p w14:paraId="1D28C7DE" w14:textId="47EFCDA9" w:rsidR="00B54E40" w:rsidRDefault="00D62D62" w:rsidP="000D2EEE">
      <w:r w:rsidRPr="00D62D62">
        <w:drawing>
          <wp:inline distT="0" distB="0" distL="0" distR="0" wp14:anchorId="55B1B79E" wp14:editId="5344598D">
            <wp:extent cx="5943600" cy="2563495"/>
            <wp:effectExtent l="19050" t="19050" r="19050" b="27305"/>
            <wp:docPr id="10964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0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0811" w14:textId="77777777" w:rsidR="00B54E40" w:rsidRDefault="00B54E40" w:rsidP="000D2EEE"/>
    <w:p w14:paraId="44478BF1" w14:textId="77777777" w:rsidR="00B54E40" w:rsidRDefault="00B54E40" w:rsidP="000D2EEE"/>
    <w:p w14:paraId="61862114" w14:textId="77777777" w:rsidR="00B54E40" w:rsidRDefault="00B54E40" w:rsidP="000D2EEE"/>
    <w:p w14:paraId="04929A82" w14:textId="77777777" w:rsidR="00B54E40" w:rsidRDefault="00B54E40" w:rsidP="000D2EEE"/>
    <w:p w14:paraId="4CA6F28A" w14:textId="77777777" w:rsidR="009818EB" w:rsidRDefault="009818EB" w:rsidP="000D2EEE"/>
    <w:p w14:paraId="2996BD77" w14:textId="77777777" w:rsidR="009818EB" w:rsidRDefault="009818EB" w:rsidP="000D2EEE"/>
    <w:p w14:paraId="39A1A836" w14:textId="77777777" w:rsidR="009818EB" w:rsidRDefault="009818EB" w:rsidP="000D2EEE"/>
    <w:p w14:paraId="7FBF604D" w14:textId="77777777" w:rsidR="009818EB" w:rsidRDefault="009818EB" w:rsidP="000D2EEE"/>
    <w:p w14:paraId="4C828A34" w14:textId="77777777" w:rsidR="009818EB" w:rsidRDefault="009818EB" w:rsidP="000D2EEE"/>
    <w:p w14:paraId="6AD3C06E" w14:textId="77777777" w:rsidR="009818EB" w:rsidRDefault="009818EB" w:rsidP="000D2EEE"/>
    <w:p w14:paraId="486CBD70" w14:textId="77777777" w:rsidR="009818EB" w:rsidRDefault="009818EB" w:rsidP="000D2EEE"/>
    <w:p w14:paraId="03AC2247" w14:textId="77777777" w:rsidR="009818EB" w:rsidRDefault="009818EB" w:rsidP="000D2EEE"/>
    <w:p w14:paraId="3F940C0A" w14:textId="77777777" w:rsidR="009818EB" w:rsidRDefault="009818EB" w:rsidP="000D2EEE"/>
    <w:p w14:paraId="3C42F907" w14:textId="77777777" w:rsidR="009818EB" w:rsidRDefault="009818EB" w:rsidP="000D2EEE"/>
    <w:p w14:paraId="06A5A813" w14:textId="77777777" w:rsidR="009818EB" w:rsidRDefault="009818EB" w:rsidP="000D2EEE"/>
    <w:p w14:paraId="1A3DAEF3" w14:textId="77777777" w:rsidR="009818EB" w:rsidRDefault="009818EB" w:rsidP="000D2EEE"/>
    <w:p w14:paraId="3DF9105A" w14:textId="77777777" w:rsidR="009818EB" w:rsidRDefault="009818EB" w:rsidP="000D2EEE"/>
    <w:p w14:paraId="55EB2668" w14:textId="77777777" w:rsidR="009818EB" w:rsidRDefault="009818EB" w:rsidP="000D2EEE"/>
    <w:p w14:paraId="185F85E7" w14:textId="77777777" w:rsidR="009818EB" w:rsidRDefault="009818EB" w:rsidP="000D2EEE"/>
    <w:p w14:paraId="63ED5516" w14:textId="77777777" w:rsidR="009818EB" w:rsidRDefault="009818EB" w:rsidP="000D2EEE"/>
    <w:p w14:paraId="2134E173" w14:textId="77777777" w:rsidR="009818EB" w:rsidRDefault="009818EB" w:rsidP="000D2EEE"/>
    <w:p w14:paraId="71DF9816" w14:textId="77777777" w:rsidR="009818EB" w:rsidRDefault="009818EB" w:rsidP="000D2EEE"/>
    <w:p w14:paraId="06F90C20" w14:textId="05AE0B32" w:rsidR="00391793" w:rsidRPr="009818EB" w:rsidRDefault="009818EB" w:rsidP="000D2EEE">
      <w:pPr>
        <w:rPr>
          <w:b/>
          <w:bCs/>
        </w:rPr>
      </w:pPr>
      <w:r w:rsidRPr="009818EB">
        <w:rPr>
          <w:b/>
          <w:bCs/>
          <w:sz w:val="32"/>
          <w:szCs w:val="32"/>
        </w:rPr>
        <w:t>Credit Card checker</w:t>
      </w:r>
      <w:r>
        <w:rPr>
          <w:b/>
          <w:bCs/>
          <w:sz w:val="32"/>
          <w:szCs w:val="32"/>
        </w:rPr>
        <w:t>:</w:t>
      </w:r>
    </w:p>
    <w:p w14:paraId="728B0462" w14:textId="45FF7619" w:rsidR="009818EB" w:rsidRDefault="009818EB" w:rsidP="000D2EEE">
      <w:r>
        <w:t>Can pivot to get info, or CODE!!!</w:t>
      </w:r>
    </w:p>
    <w:p w14:paraId="67F85A44" w14:textId="61DB9E65" w:rsidR="009818EB" w:rsidRDefault="009818EB" w:rsidP="000D2EEE">
      <w:r>
        <w:t>Make button to run script</w:t>
      </w:r>
    </w:p>
    <w:p w14:paraId="7832FCC8" w14:textId="77777777" w:rsidR="009818EB" w:rsidRDefault="009818EB" w:rsidP="000D2EEE"/>
    <w:p w14:paraId="5F88E1E1" w14:textId="13121E8B" w:rsidR="009818EB" w:rsidRDefault="009818EB" w:rsidP="000D2EEE">
      <w:proofErr w:type="spellStart"/>
      <w:r>
        <w:t>Pseudocoding</w:t>
      </w:r>
      <w:proofErr w:type="spellEnd"/>
      <w:r>
        <w:t>:</w:t>
      </w:r>
    </w:p>
    <w:p w14:paraId="2C8492B9" w14:textId="1AB35E2C" w:rsidR="009818EB" w:rsidRDefault="009818EB" w:rsidP="000D2EEE">
      <w:r>
        <w:t>Make array</w:t>
      </w:r>
    </w:p>
    <w:p w14:paraId="573502BB" w14:textId="21D4904B" w:rsidR="009818EB" w:rsidRDefault="009818EB" w:rsidP="000D2EEE">
      <w:r>
        <w:t>Pull lines where the column A is unique</w:t>
      </w:r>
    </w:p>
    <w:p w14:paraId="7078D650" w14:textId="343C6AD4" w:rsidR="009818EB" w:rsidRDefault="009818EB" w:rsidP="000D2EEE">
      <w:r>
        <w:t>Sum column C (Amount charged) for each unique value</w:t>
      </w:r>
    </w:p>
    <w:p w14:paraId="4DE9FED5" w14:textId="0CCE7248" w:rsidR="009818EB" w:rsidRDefault="009818EB" w:rsidP="000D2EEE">
      <w:r>
        <w:t>Spit out a summary with the unique column A and sum of</w:t>
      </w:r>
    </w:p>
    <w:p w14:paraId="3B55085E" w14:textId="59AA7460" w:rsidR="00391793" w:rsidRDefault="009818EB" w:rsidP="000D2EEE">
      <w:r w:rsidRPr="009818EB">
        <w:lastRenderedPageBreak/>
        <w:drawing>
          <wp:inline distT="0" distB="0" distL="0" distR="0" wp14:anchorId="7B3F6FFF" wp14:editId="79121C95">
            <wp:extent cx="6012295" cy="6602650"/>
            <wp:effectExtent l="19050" t="19050" r="26670" b="27305"/>
            <wp:docPr id="12824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604" cy="6608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E3D2D" w14:textId="35F6909B" w:rsidR="00391793" w:rsidRPr="00C76197" w:rsidRDefault="009818EB" w:rsidP="000D2EEE">
      <w:pPr>
        <w:rPr>
          <w:b/>
          <w:bCs/>
          <w:u w:val="single"/>
        </w:rPr>
      </w:pPr>
      <w:r w:rsidRPr="00C76197">
        <w:rPr>
          <w:b/>
          <w:bCs/>
          <w:sz w:val="32"/>
          <w:szCs w:val="32"/>
          <w:highlight w:val="yellow"/>
          <w:u w:val="single"/>
        </w:rPr>
        <w:t>^</w:t>
      </w:r>
      <w:r w:rsidR="00C76197" w:rsidRPr="00C76197">
        <w:rPr>
          <w:b/>
          <w:bCs/>
          <w:sz w:val="32"/>
          <w:szCs w:val="32"/>
          <w:highlight w:val="yellow"/>
          <w:u w:val="single"/>
        </w:rPr>
        <w:t>THIS WILL BE VERY HELPFUL FOR VBA CHALLENGE HOMEWORK</w:t>
      </w:r>
    </w:p>
    <w:p w14:paraId="5FEA4144" w14:textId="77777777" w:rsidR="009818EB" w:rsidRDefault="009818EB" w:rsidP="000D2EEE"/>
    <w:p w14:paraId="22755CAA" w14:textId="15179CF8" w:rsidR="009818EB" w:rsidRDefault="009818EB" w:rsidP="000D2EEE">
      <w:r>
        <w:t>If cells line is the heart of the logic</w:t>
      </w:r>
    </w:p>
    <w:p w14:paraId="11282134" w14:textId="45FDF524" w:rsidR="00391793" w:rsidRDefault="009818EB" w:rsidP="000D2EEE">
      <w:r>
        <w:t>&lt;&gt; means not equal</w:t>
      </w:r>
    </w:p>
    <w:p w14:paraId="35EE6200" w14:textId="77777777" w:rsidR="00391793" w:rsidRDefault="00391793" w:rsidP="000D2EEE"/>
    <w:p w14:paraId="49CF8515" w14:textId="22A9461A" w:rsidR="00391793" w:rsidRDefault="009818EB" w:rsidP="000D2EEE">
      <w:r>
        <w:t xml:space="preserve">Else </w:t>
      </w:r>
      <w:proofErr w:type="spellStart"/>
      <w:r>
        <w:t>Brand_total</w:t>
      </w:r>
      <w:proofErr w:type="spellEnd"/>
      <w:r>
        <w:t>…. value</w:t>
      </w:r>
    </w:p>
    <w:p w14:paraId="45AEC8D1" w14:textId="5118C2A7" w:rsidR="00D62D62" w:rsidRDefault="009818EB" w:rsidP="000D2EEE">
      <w:r>
        <w:t xml:space="preserve">Adds the amount to the brand total </w:t>
      </w:r>
    </w:p>
    <w:p w14:paraId="00A31612" w14:textId="77777777" w:rsidR="00D62D62" w:rsidRDefault="00D62D62" w:rsidP="000D2EEE"/>
    <w:p w14:paraId="66D4D473" w14:textId="0460A328" w:rsidR="009818EB" w:rsidRDefault="009818EB" w:rsidP="000D2EEE">
      <w:r>
        <w:lastRenderedPageBreak/>
        <w:t xml:space="preserve">This code works if column A is grouped together by type. If it’s not </w:t>
      </w:r>
      <w:r w:rsidR="00F87943">
        <w:t>grouped together, it needs data wrangling (in order to be sorted) before you work with it</w:t>
      </w:r>
    </w:p>
    <w:p w14:paraId="071CE146" w14:textId="77777777" w:rsidR="00D62D62" w:rsidRDefault="00D62D62" w:rsidP="000D2EEE"/>
    <w:p w14:paraId="287ED64C" w14:textId="77777777" w:rsidR="00D62D62" w:rsidRDefault="00D62D62" w:rsidP="000D2EEE"/>
    <w:p w14:paraId="001228B9" w14:textId="5F1EFA53" w:rsidR="00C9479A" w:rsidRPr="00C9479A" w:rsidRDefault="00C9479A" w:rsidP="000D2EEE">
      <w:pPr>
        <w:rPr>
          <w:b/>
          <w:bCs/>
        </w:rPr>
      </w:pPr>
      <w:r w:rsidRPr="00C9479A">
        <w:rPr>
          <w:b/>
          <w:bCs/>
          <w:sz w:val="32"/>
          <w:szCs w:val="32"/>
        </w:rPr>
        <w:t xml:space="preserve">Census Data project </w:t>
      </w:r>
    </w:p>
    <w:p w14:paraId="4AD171C7" w14:textId="48105E38" w:rsidR="00C9479A" w:rsidRDefault="00C9479A" w:rsidP="000D2EEE">
      <w:r w:rsidRPr="00C9479A">
        <w:drawing>
          <wp:inline distT="0" distB="0" distL="0" distR="0" wp14:anchorId="36FB55A6" wp14:editId="65B00A4C">
            <wp:extent cx="6721500" cy="803564"/>
            <wp:effectExtent l="0" t="0" r="3175" b="0"/>
            <wp:docPr id="105265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52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7971" cy="8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046" w14:textId="77777777" w:rsidR="00D62D62" w:rsidRDefault="00D62D62" w:rsidP="000D2EEE"/>
    <w:p w14:paraId="5E95FE45" w14:textId="34F36732" w:rsidR="00D62D62" w:rsidRDefault="00C9479A" w:rsidP="000D2EEE">
      <w:r>
        <w:t>Split county and state and put state in new column</w:t>
      </w:r>
    </w:p>
    <w:p w14:paraId="66EC699B" w14:textId="77777777" w:rsidR="00D62D62" w:rsidRDefault="00D62D62" w:rsidP="000D2EEE"/>
    <w:p w14:paraId="048DDE5B" w14:textId="77777777" w:rsidR="00D62D62" w:rsidRDefault="00D62D62" w:rsidP="000D2EEE"/>
    <w:p w14:paraId="5069524D" w14:textId="77777777" w:rsidR="00D62D62" w:rsidRDefault="00D62D62" w:rsidP="000D2EEE"/>
    <w:p w14:paraId="460A8F01" w14:textId="77777777" w:rsidR="00047D0D" w:rsidRDefault="00047D0D" w:rsidP="000D2EEE"/>
    <w:p w14:paraId="55D378C5" w14:textId="77777777" w:rsidR="00047D0D" w:rsidRDefault="00047D0D" w:rsidP="000D2EEE"/>
    <w:p w14:paraId="51B73A5C" w14:textId="77777777" w:rsidR="00047D0D" w:rsidRDefault="00047D0D" w:rsidP="000D2EEE"/>
    <w:p w14:paraId="20986F7E" w14:textId="77777777" w:rsidR="00047D0D" w:rsidRDefault="00047D0D" w:rsidP="000D2EEE"/>
    <w:p w14:paraId="19582507" w14:textId="77777777" w:rsidR="00047D0D" w:rsidRDefault="00047D0D" w:rsidP="000D2EEE"/>
    <w:p w14:paraId="0EAD9782" w14:textId="77777777" w:rsidR="00047D0D" w:rsidRDefault="00047D0D" w:rsidP="000D2EEE"/>
    <w:p w14:paraId="158703A6" w14:textId="77777777" w:rsidR="00047D0D" w:rsidRDefault="00047D0D" w:rsidP="000D2EEE"/>
    <w:p w14:paraId="60BE1F94" w14:textId="77777777" w:rsidR="00047D0D" w:rsidRDefault="00047D0D" w:rsidP="000D2EEE"/>
    <w:p w14:paraId="21C837AA" w14:textId="77777777" w:rsidR="00047D0D" w:rsidRDefault="00047D0D" w:rsidP="000D2EEE"/>
    <w:p w14:paraId="07781D89" w14:textId="77777777" w:rsidR="00047D0D" w:rsidRDefault="00047D0D" w:rsidP="000D2EEE"/>
    <w:p w14:paraId="11D93F9D" w14:textId="77777777" w:rsidR="00047D0D" w:rsidRDefault="00047D0D" w:rsidP="000D2EEE"/>
    <w:p w14:paraId="42E65AA3" w14:textId="77777777" w:rsidR="00047D0D" w:rsidRDefault="00047D0D" w:rsidP="000D2EEE"/>
    <w:p w14:paraId="3DC89BE1" w14:textId="77777777" w:rsidR="00047D0D" w:rsidRDefault="00047D0D" w:rsidP="000D2EEE"/>
    <w:p w14:paraId="252B6EF5" w14:textId="77777777" w:rsidR="00047D0D" w:rsidRDefault="00047D0D" w:rsidP="000D2EEE"/>
    <w:p w14:paraId="282BA629" w14:textId="77777777" w:rsidR="00047D0D" w:rsidRDefault="00047D0D" w:rsidP="000D2EEE"/>
    <w:p w14:paraId="5E91313F" w14:textId="77777777" w:rsidR="00047D0D" w:rsidRDefault="00047D0D" w:rsidP="000D2EEE"/>
    <w:p w14:paraId="434736C6" w14:textId="77777777" w:rsidR="00047D0D" w:rsidRDefault="00047D0D" w:rsidP="000D2EEE"/>
    <w:p w14:paraId="7A081AE4" w14:textId="77777777" w:rsidR="00047D0D" w:rsidRDefault="00047D0D" w:rsidP="000D2EEE"/>
    <w:p w14:paraId="2E09E31B" w14:textId="77777777" w:rsidR="00047D0D" w:rsidRDefault="00047D0D" w:rsidP="000D2EEE"/>
    <w:p w14:paraId="3D87ED2E" w14:textId="77777777" w:rsidR="00047D0D" w:rsidRDefault="00047D0D" w:rsidP="000D2EEE"/>
    <w:p w14:paraId="5D5660D5" w14:textId="77777777" w:rsidR="00047D0D" w:rsidRDefault="00047D0D" w:rsidP="000D2EEE"/>
    <w:p w14:paraId="4E143DD5" w14:textId="77777777" w:rsidR="00047D0D" w:rsidRDefault="00047D0D" w:rsidP="000D2EEE"/>
    <w:p w14:paraId="63977417" w14:textId="77777777" w:rsidR="00047D0D" w:rsidRDefault="00047D0D" w:rsidP="000D2EEE"/>
    <w:p w14:paraId="6A827813" w14:textId="77777777" w:rsidR="00047D0D" w:rsidRDefault="00047D0D" w:rsidP="000D2EEE"/>
    <w:p w14:paraId="427048BE" w14:textId="77777777" w:rsidR="00047D0D" w:rsidRDefault="00047D0D" w:rsidP="000D2EEE"/>
    <w:p w14:paraId="636539AE" w14:textId="77777777" w:rsidR="00047D0D" w:rsidRDefault="00047D0D" w:rsidP="000D2EEE"/>
    <w:p w14:paraId="0C9656E6" w14:textId="77777777" w:rsidR="00047D0D" w:rsidRDefault="00047D0D" w:rsidP="000D2EEE"/>
    <w:p w14:paraId="03B5B99E" w14:textId="77777777" w:rsidR="00047D0D" w:rsidRDefault="00047D0D" w:rsidP="000D2EEE"/>
    <w:p w14:paraId="79B46F5A" w14:textId="77777777" w:rsidR="00047D0D" w:rsidRDefault="00047D0D" w:rsidP="000D2EEE"/>
    <w:p w14:paraId="76B5093B" w14:textId="77777777" w:rsidR="00047D0D" w:rsidRDefault="00047D0D" w:rsidP="000D2EEE"/>
    <w:p w14:paraId="424610DB" w14:textId="77777777" w:rsidR="00047D0D" w:rsidRDefault="00047D0D" w:rsidP="000D2EEE"/>
    <w:p w14:paraId="75F8DD70" w14:textId="77777777" w:rsidR="00047D0D" w:rsidRDefault="00047D0D" w:rsidP="000D2EEE"/>
    <w:p w14:paraId="6BF4F277" w14:textId="77777777" w:rsidR="00047D0D" w:rsidRDefault="00047D0D" w:rsidP="000D2EEE"/>
    <w:p w14:paraId="2479904A" w14:textId="287DAE1B" w:rsidR="00D62D62" w:rsidRDefault="00047D0D" w:rsidP="000D2EEE">
      <w:r w:rsidRPr="00047D0D">
        <w:lastRenderedPageBreak/>
        <w:drawing>
          <wp:inline distT="0" distB="0" distL="0" distR="0" wp14:anchorId="788CFD86" wp14:editId="5B6214F0">
            <wp:extent cx="5994400" cy="8772291"/>
            <wp:effectExtent l="0" t="0" r="6350" b="0"/>
            <wp:docPr id="8044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9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504" cy="87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272C" w14:textId="56577470" w:rsidR="00C9479A" w:rsidRDefault="00047D0D" w:rsidP="000D2EEE">
      <w:r>
        <w:lastRenderedPageBreak/>
        <w:t>^ Official solution</w:t>
      </w:r>
    </w:p>
    <w:p w14:paraId="5FF8F18E" w14:textId="77777777" w:rsidR="00047D0D" w:rsidRDefault="00047D0D" w:rsidP="000D2EEE"/>
    <w:p w14:paraId="26AC4025" w14:textId="77777777" w:rsidR="00047D0D" w:rsidRDefault="00047D0D" w:rsidP="000D2EEE">
      <w:r>
        <w:t xml:space="preserve">Just below the line that says- </w:t>
      </w:r>
    </w:p>
    <w:p w14:paraId="71390793" w14:textId="020C2320" w:rsidR="00C9479A" w:rsidRDefault="00047D0D" w:rsidP="000D2EEE">
      <w:r>
        <w:t>‘Add the year to all rows</w:t>
      </w:r>
    </w:p>
    <w:p w14:paraId="45EE54B9" w14:textId="2BA74F0C" w:rsidR="00047D0D" w:rsidRDefault="00047D0D" w:rsidP="000D2EEE">
      <w:r>
        <w:t>Range(“a</w:t>
      </w:r>
      <w:proofErr w:type="gramStart"/>
      <w:r>
        <w:t>2:a</w:t>
      </w:r>
      <w:proofErr w:type="gramEnd"/>
      <w:r>
        <w:t xml:space="preserve">”) </w:t>
      </w:r>
      <w:r w:rsidRPr="00047D0D">
        <w:rPr>
          <w:u w:val="single"/>
        </w:rPr>
        <w:t>says the whole column A except row 1</w:t>
      </w:r>
    </w:p>
    <w:p w14:paraId="61061224" w14:textId="55930F8A" w:rsidR="00C9479A" w:rsidRDefault="00C9479A" w:rsidP="000D2EEE"/>
    <w:p w14:paraId="2F471FAB" w14:textId="0BEAF1E7" w:rsidR="00047D0D" w:rsidRDefault="00ED59CE" w:rsidP="000D2EEE">
      <w:r>
        <w:t xml:space="preserve">If you </w:t>
      </w:r>
      <w:r w:rsidR="00047D0D">
        <w:t xml:space="preserve">Determine </w:t>
      </w:r>
      <w:proofErr w:type="spellStart"/>
      <w:r w:rsidR="00047D0D">
        <w:t>Lastrow</w:t>
      </w:r>
      <w:proofErr w:type="spellEnd"/>
      <w:r>
        <w:t xml:space="preserve"> (just below Dim statement in inserting the year)</w:t>
      </w:r>
    </w:p>
    <w:p w14:paraId="5532ECD9" w14:textId="77777777" w:rsidR="00ED59CE" w:rsidRDefault="00ED59CE" w:rsidP="000D2EEE"/>
    <w:p w14:paraId="64F3C89E" w14:textId="106A32FE" w:rsidR="00047D0D" w:rsidRDefault="00047D0D" w:rsidP="000D2EEE">
      <w:r>
        <w:t xml:space="preserve">For I = 2 to </w:t>
      </w:r>
      <w:proofErr w:type="spellStart"/>
      <w:r>
        <w:t>Lastrow</w:t>
      </w:r>
      <w:proofErr w:type="spellEnd"/>
    </w:p>
    <w:p w14:paraId="5BEA8C82" w14:textId="7BA68496" w:rsidR="00047D0D" w:rsidRPr="00047D0D" w:rsidRDefault="00047D0D" w:rsidP="000D2EEE">
      <w:pPr>
        <w:rPr>
          <w:u w:val="single"/>
        </w:rPr>
      </w:pPr>
      <w:r w:rsidRPr="00047D0D">
        <w:rPr>
          <w:u w:val="single"/>
        </w:rPr>
        <w:t>^Makes it so you can just use the last row instead of a specific number</w:t>
      </w:r>
    </w:p>
    <w:p w14:paraId="0D9C4C12" w14:textId="77777777" w:rsidR="00047D0D" w:rsidRDefault="00047D0D" w:rsidP="000D2EEE"/>
    <w:p w14:paraId="030A0932" w14:textId="77777777" w:rsidR="00047D0D" w:rsidRDefault="00047D0D" w:rsidP="000D2EEE"/>
    <w:p w14:paraId="720B117A" w14:textId="77777777" w:rsidR="00047D0D" w:rsidRDefault="00047D0D" w:rsidP="000D2EEE"/>
    <w:p w14:paraId="7BFEAEF1" w14:textId="77777777" w:rsidR="00047D0D" w:rsidRDefault="00047D0D" w:rsidP="000D2EEE"/>
    <w:p w14:paraId="7A657D4D" w14:textId="77777777" w:rsidR="00047D0D" w:rsidRDefault="00047D0D" w:rsidP="000D2EEE"/>
    <w:p w14:paraId="6188D60F" w14:textId="77777777" w:rsidR="00047D0D" w:rsidRDefault="00047D0D" w:rsidP="000D2EEE"/>
    <w:p w14:paraId="73810EFD" w14:textId="77777777" w:rsidR="00047D0D" w:rsidRDefault="00047D0D" w:rsidP="000D2EEE"/>
    <w:p w14:paraId="746F1048" w14:textId="77777777" w:rsidR="00047D0D" w:rsidRDefault="00047D0D" w:rsidP="000D2EEE"/>
    <w:p w14:paraId="54F52AC9" w14:textId="77777777" w:rsidR="00047D0D" w:rsidRDefault="00047D0D" w:rsidP="000D2EEE"/>
    <w:p w14:paraId="66E2E707" w14:textId="77777777" w:rsidR="00047D0D" w:rsidRDefault="00047D0D" w:rsidP="000D2EEE"/>
    <w:p w14:paraId="3FB632A7" w14:textId="77777777" w:rsidR="00C9479A" w:rsidRDefault="00C9479A" w:rsidP="000D2EEE"/>
    <w:p w14:paraId="6CA15FD6" w14:textId="77777777" w:rsidR="00C9479A" w:rsidRDefault="00C9479A" w:rsidP="000D2EEE"/>
    <w:p w14:paraId="7A45F5B9" w14:textId="77777777" w:rsidR="00C9479A" w:rsidRDefault="00C9479A" w:rsidP="000D2EEE"/>
    <w:p w14:paraId="764BBE8A" w14:textId="77777777" w:rsidR="00C9479A" w:rsidRDefault="00C9479A" w:rsidP="000D2EEE"/>
    <w:p w14:paraId="05E22DD1" w14:textId="77777777" w:rsidR="00C9479A" w:rsidRDefault="00C9479A" w:rsidP="000D2EEE"/>
    <w:p w14:paraId="2FAF06B4" w14:textId="77777777" w:rsidR="00C9479A" w:rsidRDefault="00C9479A" w:rsidP="000D2EEE"/>
    <w:p w14:paraId="01CD7C39" w14:textId="77777777" w:rsidR="00C9479A" w:rsidRDefault="00C9479A" w:rsidP="000D2EEE"/>
    <w:p w14:paraId="3DEFC715" w14:textId="77777777" w:rsidR="00C9479A" w:rsidRDefault="00C9479A" w:rsidP="000D2EEE"/>
    <w:p w14:paraId="4DC209FD" w14:textId="77777777" w:rsidR="00D62D62" w:rsidRDefault="00D62D62" w:rsidP="000D2EEE"/>
    <w:p w14:paraId="0CE62444" w14:textId="77777777" w:rsidR="00D62D62" w:rsidRDefault="00D62D62" w:rsidP="000D2EEE"/>
    <w:p w14:paraId="3FFB31EE" w14:textId="77777777" w:rsidR="00D62D62" w:rsidRDefault="00D62D62" w:rsidP="000D2EEE"/>
    <w:p w14:paraId="6FC7B0D9" w14:textId="77777777" w:rsidR="00D62D62" w:rsidRDefault="00D62D62" w:rsidP="000D2EEE"/>
    <w:p w14:paraId="38969F7D" w14:textId="77777777" w:rsidR="00D62D62" w:rsidRDefault="00D62D62" w:rsidP="000D2EEE"/>
    <w:p w14:paraId="67E345F7" w14:textId="77777777" w:rsidR="00D62D62" w:rsidRDefault="00D62D62" w:rsidP="000D2EEE"/>
    <w:p w14:paraId="3A75BCF1" w14:textId="77777777" w:rsidR="00D62D62" w:rsidRDefault="00D62D62" w:rsidP="000D2EEE"/>
    <w:p w14:paraId="580576E7" w14:textId="77777777" w:rsidR="00D62D62" w:rsidRDefault="00D62D62" w:rsidP="000D2EEE"/>
    <w:p w14:paraId="3714D2A8" w14:textId="77777777" w:rsidR="00D62D62" w:rsidRDefault="00D62D62" w:rsidP="000D2EEE"/>
    <w:p w14:paraId="67204562" w14:textId="77777777" w:rsidR="00D62D62" w:rsidRDefault="00D62D62" w:rsidP="000D2EEE"/>
    <w:p w14:paraId="53A4313A" w14:textId="77777777" w:rsidR="00D62D62" w:rsidRDefault="00D62D62" w:rsidP="000D2EEE"/>
    <w:p w14:paraId="188AAC54" w14:textId="77777777" w:rsidR="00D62D62" w:rsidRDefault="00D62D62" w:rsidP="000D2EEE"/>
    <w:p w14:paraId="2D439C63" w14:textId="77777777" w:rsidR="00D62D62" w:rsidRDefault="00D62D62" w:rsidP="000D2EEE"/>
    <w:p w14:paraId="331146F7" w14:textId="77777777" w:rsidR="00391793" w:rsidRDefault="00391793" w:rsidP="000D2EEE"/>
    <w:p w14:paraId="768E0EBC" w14:textId="77777777" w:rsidR="00391793" w:rsidRDefault="00391793" w:rsidP="000D2EEE"/>
    <w:p w14:paraId="7AB5FA1D" w14:textId="77777777" w:rsidR="00391793" w:rsidRDefault="00391793" w:rsidP="000D2EEE"/>
    <w:p w14:paraId="4549CB65" w14:textId="77777777" w:rsidR="00391793" w:rsidRDefault="00391793" w:rsidP="000D2EEE"/>
    <w:p w14:paraId="71682FC1" w14:textId="77777777" w:rsidR="00391793" w:rsidRDefault="00391793" w:rsidP="000D2EEE"/>
    <w:p w14:paraId="149AE3F7" w14:textId="77777777" w:rsidR="00D62D62" w:rsidRDefault="00D62D62" w:rsidP="000D2EEE"/>
    <w:p w14:paraId="677BAAC2" w14:textId="0E52BB22" w:rsidR="00D62D62" w:rsidRDefault="0032193E" w:rsidP="000D2EEE">
      <w:r w:rsidRPr="0032193E">
        <w:lastRenderedPageBreak/>
        <w:drawing>
          <wp:inline distT="0" distB="0" distL="0" distR="0" wp14:anchorId="44A2046B" wp14:editId="2B33A7CD">
            <wp:extent cx="5943600" cy="1052945"/>
            <wp:effectExtent l="0" t="0" r="0" b="0"/>
            <wp:docPr id="10276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0575" name=""/>
                    <pic:cNvPicPr/>
                  </pic:nvPicPr>
                  <pic:blipFill rotWithShape="1">
                    <a:blip r:embed="rId19"/>
                    <a:srcRect b="67821"/>
                    <a:stretch/>
                  </pic:blipFill>
                  <pic:spPr bwMode="auto">
                    <a:xfrm>
                      <a:off x="0" y="0"/>
                      <a:ext cx="5943600" cy="105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79D51" w14:textId="43012127" w:rsidR="00391793" w:rsidRDefault="00D62D62" w:rsidP="000D2EEE">
      <w:r w:rsidRPr="00D62D62">
        <w:drawing>
          <wp:inline distT="0" distB="0" distL="0" distR="0" wp14:anchorId="1D61A7F7" wp14:editId="0CAEE8A6">
            <wp:extent cx="5943600" cy="5076825"/>
            <wp:effectExtent l="0" t="0" r="0" b="9525"/>
            <wp:docPr id="61056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8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01C3" w14:textId="77777777" w:rsidR="00391793" w:rsidRDefault="00391793" w:rsidP="000D2EEE"/>
    <w:sectPr w:rsidR="00391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111882"/>
    <w:multiLevelType w:val="hybridMultilevel"/>
    <w:tmpl w:val="AE26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CE3719"/>
    <w:multiLevelType w:val="multilevel"/>
    <w:tmpl w:val="D94CC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82841831">
    <w:abstractNumId w:val="21"/>
  </w:num>
  <w:num w:numId="2" w16cid:durableId="1526287245">
    <w:abstractNumId w:val="12"/>
  </w:num>
  <w:num w:numId="3" w16cid:durableId="205216324">
    <w:abstractNumId w:val="10"/>
  </w:num>
  <w:num w:numId="4" w16cid:durableId="1231889998">
    <w:abstractNumId w:val="23"/>
  </w:num>
  <w:num w:numId="5" w16cid:durableId="2122602495">
    <w:abstractNumId w:val="13"/>
  </w:num>
  <w:num w:numId="6" w16cid:durableId="529102391">
    <w:abstractNumId w:val="17"/>
  </w:num>
  <w:num w:numId="7" w16cid:durableId="1734767508">
    <w:abstractNumId w:val="19"/>
  </w:num>
  <w:num w:numId="8" w16cid:durableId="2086878267">
    <w:abstractNumId w:val="9"/>
  </w:num>
  <w:num w:numId="9" w16cid:durableId="232932776">
    <w:abstractNumId w:val="7"/>
  </w:num>
  <w:num w:numId="10" w16cid:durableId="1249147689">
    <w:abstractNumId w:val="6"/>
  </w:num>
  <w:num w:numId="11" w16cid:durableId="632105211">
    <w:abstractNumId w:val="5"/>
  </w:num>
  <w:num w:numId="12" w16cid:durableId="1984112799">
    <w:abstractNumId w:val="4"/>
  </w:num>
  <w:num w:numId="13" w16cid:durableId="1560894901">
    <w:abstractNumId w:val="8"/>
  </w:num>
  <w:num w:numId="14" w16cid:durableId="844444509">
    <w:abstractNumId w:val="3"/>
  </w:num>
  <w:num w:numId="15" w16cid:durableId="2108884869">
    <w:abstractNumId w:val="2"/>
  </w:num>
  <w:num w:numId="16" w16cid:durableId="928121001">
    <w:abstractNumId w:val="1"/>
  </w:num>
  <w:num w:numId="17" w16cid:durableId="706685137">
    <w:abstractNumId w:val="0"/>
  </w:num>
  <w:num w:numId="18" w16cid:durableId="1168835040">
    <w:abstractNumId w:val="14"/>
  </w:num>
  <w:num w:numId="19" w16cid:durableId="1631201247">
    <w:abstractNumId w:val="16"/>
  </w:num>
  <w:num w:numId="20" w16cid:durableId="1636637043">
    <w:abstractNumId w:val="22"/>
  </w:num>
  <w:num w:numId="21" w16cid:durableId="1838690698">
    <w:abstractNumId w:val="18"/>
  </w:num>
  <w:num w:numId="22" w16cid:durableId="1727140365">
    <w:abstractNumId w:val="11"/>
  </w:num>
  <w:num w:numId="23" w16cid:durableId="1914049006">
    <w:abstractNumId w:val="24"/>
  </w:num>
  <w:num w:numId="24" w16cid:durableId="1444421339">
    <w:abstractNumId w:val="20"/>
  </w:num>
  <w:num w:numId="25" w16cid:durableId="15039306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EE"/>
    <w:rsid w:val="00010C95"/>
    <w:rsid w:val="00047D0D"/>
    <w:rsid w:val="000D2EEE"/>
    <w:rsid w:val="001F1E3D"/>
    <w:rsid w:val="0032193E"/>
    <w:rsid w:val="00391793"/>
    <w:rsid w:val="00473924"/>
    <w:rsid w:val="004C75E0"/>
    <w:rsid w:val="00645252"/>
    <w:rsid w:val="006D3D74"/>
    <w:rsid w:val="0083569A"/>
    <w:rsid w:val="009818EB"/>
    <w:rsid w:val="00A9204E"/>
    <w:rsid w:val="00B54E40"/>
    <w:rsid w:val="00B7286C"/>
    <w:rsid w:val="00C76197"/>
    <w:rsid w:val="00C9479A"/>
    <w:rsid w:val="00D54428"/>
    <w:rsid w:val="00D62D62"/>
    <w:rsid w:val="00ED59CE"/>
    <w:rsid w:val="00F8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D6FD4"/>
  <w15:chartTrackingRefBased/>
  <w15:docId w15:val="{498A9E10-0684-41C3-91CB-18FFCCC1C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EEE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1F1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157</TotalTime>
  <Pages>12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11</cp:revision>
  <dcterms:created xsi:type="dcterms:W3CDTF">2023-09-21T22:13:00Z</dcterms:created>
  <dcterms:modified xsi:type="dcterms:W3CDTF">2023-09-22T01:31:00Z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