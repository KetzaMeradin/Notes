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039B9" w14:textId="572D9958" w:rsidR="00A9204E" w:rsidRPr="0081339E" w:rsidRDefault="0081339E" w:rsidP="0081339E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12-18 notes</w:t>
      </w:r>
    </w:p>
    <w:p w14:paraId="7CA92FFD" w14:textId="7FC253A9" w:rsidR="0081339E" w:rsidRPr="0081339E" w:rsidRDefault="0081339E" w:rsidP="0081339E">
      <w:pPr>
        <w:jc w:val="center"/>
        <w:rPr>
          <w:u w:val="single"/>
        </w:rPr>
      </w:pPr>
      <w:r>
        <w:rPr>
          <w:u w:val="single"/>
        </w:rPr>
        <w:t>Functional Programming for Data Processing</w:t>
      </w:r>
    </w:p>
    <w:p w14:paraId="661FBB69" w14:textId="2C002989" w:rsidR="0081339E" w:rsidRDefault="00E41D4C">
      <w:r>
        <w:t>Goals:</w:t>
      </w:r>
    </w:p>
    <w:p w14:paraId="0ABF9AB6" w14:textId="77777777" w:rsidR="00E41D4C" w:rsidRPr="00E41D4C" w:rsidRDefault="00E41D4C" w:rsidP="00E41D4C">
      <w:pPr>
        <w:numPr>
          <w:ilvl w:val="0"/>
          <w:numId w:val="24"/>
        </w:numPr>
      </w:pPr>
      <w:r w:rsidRPr="00E41D4C">
        <w:t>Apply the </w:t>
      </w:r>
      <w:proofErr w:type="gramStart"/>
      <w:r w:rsidRPr="00E41D4C">
        <w:t>map(</w:t>
      </w:r>
      <w:proofErr w:type="gramEnd"/>
      <w:r w:rsidRPr="00E41D4C">
        <w:t>) method and filter to parse data.</w:t>
      </w:r>
    </w:p>
    <w:p w14:paraId="739EFF25" w14:textId="77777777" w:rsidR="00E41D4C" w:rsidRPr="00E41D4C" w:rsidRDefault="00E41D4C" w:rsidP="00E41D4C">
      <w:pPr>
        <w:numPr>
          <w:ilvl w:val="0"/>
          <w:numId w:val="24"/>
        </w:numPr>
      </w:pPr>
      <w:r w:rsidRPr="00E41D4C">
        <w:t>Create and use arrow functions to simplify code.</w:t>
      </w:r>
    </w:p>
    <w:p w14:paraId="35AF3623" w14:textId="77777777" w:rsidR="00E41D4C" w:rsidRPr="00E41D4C" w:rsidRDefault="00E41D4C" w:rsidP="00E41D4C">
      <w:pPr>
        <w:numPr>
          <w:ilvl w:val="0"/>
          <w:numId w:val="24"/>
        </w:numPr>
      </w:pPr>
      <w:r w:rsidRPr="00E41D4C">
        <w:t>Use the </w:t>
      </w:r>
      <w:proofErr w:type="gramStart"/>
      <w:r w:rsidRPr="00E41D4C">
        <w:t>filter(</w:t>
      </w:r>
      <w:proofErr w:type="gramEnd"/>
      <w:r w:rsidRPr="00E41D4C">
        <w:t>) and arrow functions to manipulate and filter datasets.</w:t>
      </w:r>
    </w:p>
    <w:p w14:paraId="1DBCB4C2" w14:textId="77777777" w:rsidR="00E41D4C" w:rsidRPr="00E41D4C" w:rsidRDefault="00E41D4C" w:rsidP="00E41D4C">
      <w:pPr>
        <w:numPr>
          <w:ilvl w:val="0"/>
          <w:numId w:val="24"/>
        </w:numPr>
      </w:pPr>
      <w:r w:rsidRPr="00E41D4C">
        <w:t>Use ES6 JavaScript methods.</w:t>
      </w:r>
    </w:p>
    <w:p w14:paraId="3B7C09DF" w14:textId="0B1D0F40" w:rsidR="00E41D4C" w:rsidRPr="00E41D4C" w:rsidRDefault="00E41D4C" w:rsidP="00E41D4C">
      <w:pPr>
        <w:pBdr>
          <w:top w:val="single" w:sz="4" w:space="1" w:color="auto"/>
        </w:pBdr>
        <w:rPr>
          <w:b/>
          <w:bCs/>
          <w:sz w:val="32"/>
          <w:szCs w:val="32"/>
        </w:rPr>
      </w:pPr>
      <w:proofErr w:type="gramStart"/>
      <w:r w:rsidRPr="00E41D4C">
        <w:rPr>
          <w:b/>
          <w:bCs/>
          <w:sz w:val="32"/>
          <w:szCs w:val="32"/>
        </w:rPr>
        <w:t>map(</w:t>
      </w:r>
      <w:proofErr w:type="gramEnd"/>
      <w:r w:rsidRPr="00E41D4C">
        <w:rPr>
          <w:b/>
          <w:bCs/>
          <w:sz w:val="32"/>
          <w:szCs w:val="32"/>
        </w:rPr>
        <w:t>) method</w:t>
      </w:r>
      <w:r w:rsidRPr="00C9240E">
        <w:rPr>
          <w:b/>
          <w:bCs/>
          <w:sz w:val="32"/>
          <w:szCs w:val="32"/>
        </w:rPr>
        <w:t>:</w:t>
      </w:r>
    </w:p>
    <w:p w14:paraId="48928B4F" w14:textId="5946C5BF" w:rsidR="00E41D4C" w:rsidRPr="00E41D4C" w:rsidRDefault="00E41D4C" w:rsidP="00E41D4C">
      <w:pPr>
        <w:pBdr>
          <w:top w:val="single" w:sz="4" w:space="1" w:color="auto"/>
        </w:pBdr>
      </w:pPr>
      <w:r w:rsidRPr="00E41D4C">
        <w:t>A method that</w:t>
      </w:r>
      <w:r>
        <w:t xml:space="preserve"> c</w:t>
      </w:r>
      <w:r w:rsidRPr="00E41D4C">
        <w:t>reates a new array containing the results of calling a function for every</w:t>
      </w:r>
      <w:r>
        <w:t xml:space="preserve"> </w:t>
      </w:r>
      <w:r w:rsidRPr="00E41D4C">
        <w:t>element array.</w:t>
      </w:r>
    </w:p>
    <w:p w14:paraId="2BED21E6" w14:textId="38F71EE8" w:rsidR="00E41D4C" w:rsidRDefault="00E41D4C" w:rsidP="00E41D4C">
      <w:pPr>
        <w:pBdr>
          <w:top w:val="single" w:sz="4" w:space="1" w:color="auto"/>
        </w:pBdr>
      </w:pPr>
      <w:r w:rsidRPr="00E41D4C">
        <w:t>Calls the provided function in order, once for each element in an array.</w:t>
      </w:r>
    </w:p>
    <w:p w14:paraId="62F13A79" w14:textId="290DDD24" w:rsidR="00C729D8" w:rsidRDefault="00C729D8" w:rsidP="00E41D4C">
      <w:pPr>
        <w:pBdr>
          <w:top w:val="single" w:sz="4" w:space="1" w:color="auto"/>
        </w:pBdr>
      </w:pPr>
      <w:r w:rsidRPr="00C729D8">
        <w:drawing>
          <wp:inline distT="0" distB="0" distL="0" distR="0" wp14:anchorId="13E981A0" wp14:editId="3CDFC5BF">
            <wp:extent cx="4981575" cy="4057110"/>
            <wp:effectExtent l="19050" t="19050" r="9525" b="19685"/>
            <wp:docPr id="164766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60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966" cy="40802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F23BB" w14:textId="77777777" w:rsidR="00C729D8" w:rsidRDefault="00C729D8" w:rsidP="00E41D4C">
      <w:pPr>
        <w:pBdr>
          <w:top w:val="single" w:sz="4" w:space="1" w:color="auto"/>
        </w:pBdr>
      </w:pPr>
      <w:r>
        <w:t>Results:</w:t>
      </w:r>
    </w:p>
    <w:p w14:paraId="1E488CD5" w14:textId="427A3E91" w:rsidR="00C729D8" w:rsidRDefault="00C729D8" w:rsidP="00E41D4C">
      <w:pPr>
        <w:pBdr>
          <w:top w:val="single" w:sz="4" w:space="1" w:color="auto"/>
        </w:pBdr>
      </w:pPr>
      <w:r>
        <w:t xml:space="preserve"> </w:t>
      </w:r>
      <w:r w:rsidRPr="00C729D8">
        <w:drawing>
          <wp:inline distT="0" distB="0" distL="0" distR="0" wp14:anchorId="49F06362" wp14:editId="633429E8">
            <wp:extent cx="3615677" cy="2809875"/>
            <wp:effectExtent l="19050" t="19050" r="23495" b="9525"/>
            <wp:docPr id="12200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9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012" cy="28186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BC7F5" w14:textId="60397B12" w:rsidR="00562485" w:rsidRPr="00562485" w:rsidRDefault="00562485" w:rsidP="00562485">
      <w:pPr>
        <w:rPr>
          <w:b/>
          <w:bCs/>
          <w:sz w:val="32"/>
          <w:szCs w:val="32"/>
        </w:rPr>
      </w:pPr>
      <w:r w:rsidRPr="00562485">
        <w:rPr>
          <w:b/>
          <w:bCs/>
          <w:sz w:val="32"/>
          <w:szCs w:val="32"/>
        </w:rPr>
        <w:lastRenderedPageBreak/>
        <w:t>Arrow Functions</w:t>
      </w:r>
      <w:r w:rsidRPr="00C9240E">
        <w:rPr>
          <w:b/>
          <w:bCs/>
          <w:sz w:val="32"/>
          <w:szCs w:val="32"/>
        </w:rPr>
        <w:t>:</w:t>
      </w:r>
    </w:p>
    <w:p w14:paraId="6762F312" w14:textId="77777777" w:rsidR="00562485" w:rsidRPr="00562485" w:rsidRDefault="00562485" w:rsidP="00562485">
      <w:r w:rsidRPr="00562485">
        <w:t>The arrow function is an alternate way to write functions in JavaScript.</w:t>
      </w:r>
    </w:p>
    <w:p w14:paraId="57014E46" w14:textId="5A13D70C" w:rsidR="0081339E" w:rsidRDefault="00562485" w:rsidP="00562485">
      <w:r w:rsidRPr="00562485">
        <w:t>It was introduced in ES6 and allows us to write shorter functions syntax.</w:t>
      </w:r>
    </w:p>
    <w:p w14:paraId="61600A03" w14:textId="0FEFDBD1" w:rsidR="0081339E" w:rsidRDefault="00C729D8">
      <w:r w:rsidRPr="00C729D8">
        <w:drawing>
          <wp:inline distT="0" distB="0" distL="0" distR="0" wp14:anchorId="7FD0A901" wp14:editId="0F12D400">
            <wp:extent cx="5943600" cy="2816860"/>
            <wp:effectExtent l="19050" t="19050" r="19050" b="21590"/>
            <wp:docPr id="26086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7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DB280" w14:textId="6D84F139" w:rsidR="00C729D8" w:rsidRDefault="00C729D8">
      <w:r>
        <w:t>^ Lines 41-45 are explaining what’s going in. Lines 48-50 are the way to use most often</w:t>
      </w:r>
    </w:p>
    <w:p w14:paraId="15B36411" w14:textId="19E838BC" w:rsidR="00C729D8" w:rsidRDefault="00C729D8">
      <w:r>
        <w:t xml:space="preserve">^ Line 53 has the backtick character </w:t>
      </w:r>
      <w:proofErr w:type="gramStart"/>
      <w:r>
        <w:t>( `</w:t>
      </w:r>
      <w:proofErr w:type="gramEnd"/>
      <w:r>
        <w:t xml:space="preserve"> ) from the bottom of the tilde ~ key.</w:t>
      </w:r>
    </w:p>
    <w:p w14:paraId="3F0D78F9" w14:textId="55BA5278" w:rsidR="0081339E" w:rsidRDefault="00C729D8">
      <w:r w:rsidRPr="00C729D8">
        <w:drawing>
          <wp:inline distT="0" distB="0" distL="0" distR="0" wp14:anchorId="67FAAD4B" wp14:editId="38D15E0C">
            <wp:extent cx="4467225" cy="3274519"/>
            <wp:effectExtent l="19050" t="19050" r="9525" b="21590"/>
            <wp:docPr id="90492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27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909" cy="32772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5D680" w14:textId="77777777" w:rsidR="00C9240E" w:rsidRDefault="00C9240E"/>
    <w:p w14:paraId="0CE78F58" w14:textId="77777777" w:rsidR="00C9240E" w:rsidRDefault="00C9240E"/>
    <w:p w14:paraId="11D06E24" w14:textId="77777777" w:rsidR="00C9240E" w:rsidRDefault="00C9240E"/>
    <w:p w14:paraId="130C8DA3" w14:textId="77777777" w:rsidR="00C9240E" w:rsidRDefault="00C9240E"/>
    <w:p w14:paraId="66ADE917" w14:textId="77777777" w:rsidR="00C9240E" w:rsidRDefault="00C9240E"/>
    <w:p w14:paraId="3A3FAA24" w14:textId="77777777" w:rsidR="00C9240E" w:rsidRDefault="00C9240E"/>
    <w:p w14:paraId="37D0D110" w14:textId="77777777" w:rsidR="00C9240E" w:rsidRDefault="00C9240E"/>
    <w:p w14:paraId="1D456B9F" w14:textId="77777777" w:rsidR="00C9240E" w:rsidRDefault="00C9240E"/>
    <w:p w14:paraId="75C22E5C" w14:textId="77777777" w:rsidR="00C9240E" w:rsidRDefault="00C9240E"/>
    <w:p w14:paraId="1207E487" w14:textId="77777777" w:rsidR="00C9240E" w:rsidRDefault="00C9240E"/>
    <w:p w14:paraId="744133D6" w14:textId="77777777" w:rsidR="00C9240E" w:rsidRDefault="00C9240E"/>
    <w:p w14:paraId="0F2571A3" w14:textId="46BAB381" w:rsidR="00C9240E" w:rsidRPr="00C9240E" w:rsidRDefault="00C9240E">
      <w:pPr>
        <w:rPr>
          <w:b/>
          <w:bCs/>
          <w:sz w:val="32"/>
          <w:szCs w:val="32"/>
        </w:rPr>
      </w:pPr>
      <w:r w:rsidRPr="00C9240E">
        <w:rPr>
          <w:b/>
          <w:bCs/>
          <w:sz w:val="32"/>
          <w:szCs w:val="32"/>
        </w:rPr>
        <w:lastRenderedPageBreak/>
        <w:t>Student Mapping Solution:</w:t>
      </w:r>
    </w:p>
    <w:p w14:paraId="66E44FDF" w14:textId="5DF0464B" w:rsidR="0081339E" w:rsidRDefault="00C9240E">
      <w:r w:rsidRPr="00C9240E">
        <w:drawing>
          <wp:inline distT="0" distB="0" distL="0" distR="0" wp14:anchorId="65C59BF0" wp14:editId="52826734">
            <wp:extent cx="5943600" cy="3312795"/>
            <wp:effectExtent l="0" t="0" r="0" b="1905"/>
            <wp:docPr id="195753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2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8AFE" w14:textId="77777777" w:rsidR="0081339E" w:rsidRDefault="0081339E"/>
    <w:p w14:paraId="591CC560" w14:textId="52BBE061" w:rsidR="0081339E" w:rsidRPr="009D4720" w:rsidRDefault="009D4720">
      <w:pPr>
        <w:rPr>
          <w:b/>
          <w:bCs/>
          <w:sz w:val="32"/>
          <w:szCs w:val="32"/>
        </w:rPr>
      </w:pPr>
      <w:r w:rsidRPr="009D4720">
        <w:rPr>
          <w:b/>
          <w:bCs/>
          <w:sz w:val="32"/>
          <w:szCs w:val="32"/>
        </w:rPr>
        <w:t xml:space="preserve">Greek Gods Mapping with and graphing with </w:t>
      </w:r>
      <w:proofErr w:type="spellStart"/>
      <w:r w:rsidRPr="009D4720">
        <w:rPr>
          <w:b/>
          <w:bCs/>
          <w:sz w:val="32"/>
          <w:szCs w:val="32"/>
        </w:rPr>
        <w:t>Plotly</w:t>
      </w:r>
      <w:proofErr w:type="spellEnd"/>
      <w:r w:rsidRPr="009D4720">
        <w:rPr>
          <w:b/>
          <w:bCs/>
          <w:sz w:val="32"/>
          <w:szCs w:val="32"/>
        </w:rPr>
        <w:t xml:space="preserve"> Solution</w:t>
      </w:r>
    </w:p>
    <w:p w14:paraId="2E479F4D" w14:textId="2DBE5DBF" w:rsidR="0081339E" w:rsidRDefault="009D4720">
      <w:r w:rsidRPr="009D4720">
        <w:drawing>
          <wp:inline distT="0" distB="0" distL="0" distR="0" wp14:anchorId="7B1F23A7" wp14:editId="74A7B181">
            <wp:extent cx="4934639" cy="4887007"/>
            <wp:effectExtent l="0" t="0" r="0" b="8890"/>
            <wp:docPr id="20735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9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7B66" w14:textId="77777777" w:rsidR="0081339E" w:rsidRDefault="0081339E"/>
    <w:p w14:paraId="4D405451" w14:textId="77777777" w:rsidR="0081339E" w:rsidRDefault="0081339E"/>
    <w:p w14:paraId="7ADCF842" w14:textId="764338AD" w:rsidR="0081339E" w:rsidRDefault="009D4720" w:rsidP="009D4720">
      <w:r w:rsidRPr="009D4720">
        <w:t xml:space="preserve">The </w:t>
      </w:r>
      <w:proofErr w:type="gramStart"/>
      <w:r w:rsidRPr="009D4720">
        <w:t>filter(</w:t>
      </w:r>
      <w:proofErr w:type="gramEnd"/>
      <w:r w:rsidRPr="009D4720">
        <w:t>) method creates an</w:t>
      </w:r>
      <w:r>
        <w:t xml:space="preserve"> a</w:t>
      </w:r>
      <w:r w:rsidRPr="009D4720">
        <w:t>rray with elements that pass a</w:t>
      </w:r>
      <w:r>
        <w:t xml:space="preserve"> </w:t>
      </w:r>
      <w:r w:rsidRPr="009D4720">
        <w:t>test provided as a function.</w:t>
      </w:r>
    </w:p>
    <w:p w14:paraId="7B491D14" w14:textId="77777777" w:rsidR="0081339E" w:rsidRDefault="0081339E"/>
    <w:p w14:paraId="563EDD91" w14:textId="50A6A0A7" w:rsidR="00101680" w:rsidRPr="00101680" w:rsidRDefault="00101680">
      <w:pPr>
        <w:rPr>
          <w:b/>
          <w:bCs/>
          <w:sz w:val="32"/>
          <w:szCs w:val="32"/>
        </w:rPr>
      </w:pPr>
      <w:r w:rsidRPr="00101680">
        <w:rPr>
          <w:b/>
          <w:bCs/>
          <w:sz w:val="32"/>
          <w:szCs w:val="32"/>
        </w:rPr>
        <w:t>Stu Filtering Solution:</w:t>
      </w:r>
    </w:p>
    <w:p w14:paraId="3734F0F6" w14:textId="280C1065" w:rsidR="0081339E" w:rsidRDefault="00101680">
      <w:r w:rsidRPr="00101680">
        <w:drawing>
          <wp:inline distT="0" distB="0" distL="0" distR="0" wp14:anchorId="71DDAB56" wp14:editId="6002E85E">
            <wp:extent cx="5210902" cy="3086531"/>
            <wp:effectExtent l="0" t="0" r="0" b="0"/>
            <wp:docPr id="165442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0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BE89" w14:textId="1B66B44F" w:rsidR="0081339E" w:rsidRDefault="0081339E"/>
    <w:p w14:paraId="19376FC4" w14:textId="15AAA8A5" w:rsidR="0081339E" w:rsidRPr="002A5674" w:rsidRDefault="002A5674">
      <w:pPr>
        <w:rPr>
          <w:b/>
          <w:bCs/>
          <w:sz w:val="32"/>
          <w:szCs w:val="32"/>
        </w:rPr>
      </w:pPr>
      <w:r w:rsidRPr="002A5674">
        <w:rPr>
          <w:b/>
          <w:bCs/>
          <w:sz w:val="32"/>
          <w:szCs w:val="32"/>
        </w:rPr>
        <w:t>Popular Roman Gods Solution:</w:t>
      </w:r>
    </w:p>
    <w:p w14:paraId="46A806F0" w14:textId="79A864E4" w:rsidR="0081339E" w:rsidRDefault="002A5674">
      <w:r w:rsidRPr="002A5674">
        <w:drawing>
          <wp:inline distT="0" distB="0" distL="0" distR="0" wp14:anchorId="4C338AA5" wp14:editId="3D7C0292">
            <wp:extent cx="5943600" cy="4500880"/>
            <wp:effectExtent l="0" t="0" r="0" b="0"/>
            <wp:docPr id="136558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3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179" w14:textId="77777777" w:rsidR="0081339E" w:rsidRDefault="0081339E"/>
    <w:p w14:paraId="6CF8957D" w14:textId="77777777" w:rsidR="00E41D4C" w:rsidRDefault="00E41D4C"/>
    <w:p w14:paraId="6E89B2E9" w14:textId="5FF64204" w:rsidR="00987D0D" w:rsidRPr="00987D0D" w:rsidRDefault="00987D0D">
      <w:pPr>
        <w:rPr>
          <w:b/>
          <w:bCs/>
          <w:sz w:val="32"/>
          <w:szCs w:val="32"/>
        </w:rPr>
      </w:pPr>
      <w:r w:rsidRPr="00987D0D">
        <w:rPr>
          <w:b/>
          <w:bCs/>
          <w:sz w:val="32"/>
          <w:szCs w:val="32"/>
        </w:rPr>
        <w:lastRenderedPageBreak/>
        <w:t>Slicing:</w:t>
      </w:r>
    </w:p>
    <w:p w14:paraId="532667A9" w14:textId="15B39F77" w:rsidR="00987D0D" w:rsidRDefault="00987D0D">
      <w:r w:rsidRPr="00987D0D">
        <w:drawing>
          <wp:inline distT="0" distB="0" distL="0" distR="0" wp14:anchorId="26F94AE2" wp14:editId="44BA91D9">
            <wp:extent cx="4648849" cy="2410161"/>
            <wp:effectExtent l="0" t="0" r="0" b="9525"/>
            <wp:docPr id="9410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9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2303" w14:textId="6AD603A1" w:rsidR="00E41D4C" w:rsidRDefault="00987D0D">
      <w:r>
        <w:t>^ Line 5 returns the first two names, and line 10 returns the second two.</w:t>
      </w:r>
    </w:p>
    <w:p w14:paraId="13DF4762" w14:textId="77777777" w:rsidR="00E41D4C" w:rsidRDefault="00E41D4C"/>
    <w:p w14:paraId="178F8B0D" w14:textId="1DECE8A8" w:rsidR="00987D0D" w:rsidRPr="00987D0D" w:rsidRDefault="00987D0D">
      <w:pPr>
        <w:rPr>
          <w:b/>
          <w:bCs/>
          <w:sz w:val="32"/>
          <w:szCs w:val="32"/>
        </w:rPr>
      </w:pPr>
      <w:r w:rsidRPr="00987D0D">
        <w:rPr>
          <w:b/>
          <w:bCs/>
          <w:sz w:val="32"/>
          <w:szCs w:val="32"/>
        </w:rPr>
        <w:t>Sorting:</w:t>
      </w:r>
    </w:p>
    <w:p w14:paraId="16024E2D" w14:textId="1508D4F4" w:rsidR="00987D0D" w:rsidRDefault="00987D0D">
      <w:r w:rsidRPr="00987D0D">
        <w:drawing>
          <wp:inline distT="0" distB="0" distL="0" distR="0" wp14:anchorId="0EDE426D" wp14:editId="7FA70265">
            <wp:extent cx="5191850" cy="5306165"/>
            <wp:effectExtent l="0" t="0" r="8890" b="8890"/>
            <wp:docPr id="4210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193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6D12" w14:textId="08DC38E3" w:rsidR="00E41D4C" w:rsidRDefault="00E03F36">
      <w:r>
        <w:t>If compare function returns a positive number, it’ll keep the order</w:t>
      </w:r>
    </w:p>
    <w:p w14:paraId="1527E2C4" w14:textId="0C8597C4" w:rsidR="00E03F36" w:rsidRDefault="00E03F36" w:rsidP="00E03F36">
      <w:r>
        <w:t xml:space="preserve">If compare function returns a </w:t>
      </w:r>
      <w:r>
        <w:t>negative</w:t>
      </w:r>
      <w:r>
        <w:t xml:space="preserve"> number, it’ll </w:t>
      </w:r>
      <w:r>
        <w:t>reverse the order</w:t>
      </w:r>
    </w:p>
    <w:p w14:paraId="3E9E8AB0" w14:textId="7400D835" w:rsidR="00E03F36" w:rsidRDefault="00E03F36"/>
    <w:p w14:paraId="5F182A5C" w14:textId="38A47344" w:rsidR="00E41D4C" w:rsidRDefault="00FB4B93">
      <w:r>
        <w:lastRenderedPageBreak/>
        <w:t>Stu Sort and Slice solution:</w:t>
      </w:r>
    </w:p>
    <w:p w14:paraId="0D3B1096" w14:textId="4C96C8CC" w:rsidR="00FB4B93" w:rsidRDefault="00FB4B93">
      <w:r w:rsidRPr="00FB4B93">
        <w:drawing>
          <wp:inline distT="0" distB="0" distL="0" distR="0" wp14:anchorId="4FA22721" wp14:editId="3A64BB8C">
            <wp:extent cx="5943600" cy="2994025"/>
            <wp:effectExtent l="0" t="0" r="0" b="0"/>
            <wp:docPr id="138985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3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625" w14:textId="77777777" w:rsidR="00D16239" w:rsidRDefault="00D16239"/>
    <w:p w14:paraId="40529D1B" w14:textId="74B9CCD2" w:rsidR="00E41D4C" w:rsidRDefault="00FB4B93">
      <w:r>
        <w:t xml:space="preserve">^ line 13- using </w:t>
      </w:r>
      <w:r w:rsidRPr="00FB4B93">
        <w:drawing>
          <wp:inline distT="0" distB="0" distL="0" distR="0" wp14:anchorId="3677B731" wp14:editId="29BB9EDB">
            <wp:extent cx="2248214" cy="209579"/>
            <wp:effectExtent l="0" t="0" r="0" b="0"/>
            <wp:docPr id="28384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42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works, though it does the sorting in the wrong spot somehow (</w:t>
      </w:r>
      <w:r w:rsidRPr="00FB4B93">
        <w:rPr>
          <w:highlight w:val="yellow"/>
        </w:rPr>
        <w:t>recording- 8:50pm-ish</w:t>
      </w:r>
      <w:r>
        <w:t>).</w:t>
      </w:r>
    </w:p>
    <w:p w14:paraId="784F6FAE" w14:textId="45930FE9" w:rsidR="00302EA0" w:rsidRPr="00302EA0" w:rsidRDefault="00302EA0">
      <w:pPr>
        <w:rPr>
          <w:u w:val="single"/>
        </w:rPr>
      </w:pPr>
      <w:hyperlink r:id="rId20" w:history="1">
        <w:r w:rsidRPr="008F3F4F">
          <w:rPr>
            <w:rStyle w:val="Hyperlink"/>
          </w:rPr>
          <w:t>https://www.w3schools.com/jsref/jsref_sort.asp</w:t>
        </w:r>
      </w:hyperlink>
      <w:r>
        <w:rPr>
          <w:u w:val="single"/>
        </w:rPr>
        <w:t xml:space="preserve"> :</w:t>
      </w:r>
    </w:p>
    <w:p w14:paraId="589ED211" w14:textId="4577C10A" w:rsidR="00302EA0" w:rsidRDefault="00302EA0" w:rsidP="00302EA0">
      <w:proofErr w:type="gramStart"/>
      <w:r>
        <w:t>s</w:t>
      </w:r>
      <w:r>
        <w:t>ort(</w:t>
      </w:r>
      <w:proofErr w:type="gramEnd"/>
      <w:r>
        <w:t>) sorts the elements of an array.</w:t>
      </w:r>
    </w:p>
    <w:p w14:paraId="3E18C905" w14:textId="7E551C09" w:rsidR="00302EA0" w:rsidRDefault="00302EA0" w:rsidP="00302EA0">
      <w:proofErr w:type="gramStart"/>
      <w:r>
        <w:t>sort(</w:t>
      </w:r>
      <w:proofErr w:type="gramEnd"/>
      <w:r>
        <w:t>) overwrites the original array.</w:t>
      </w:r>
    </w:p>
    <w:p w14:paraId="12C296DA" w14:textId="3E3F6FC0" w:rsidR="00E41D4C" w:rsidRDefault="00302EA0" w:rsidP="00302EA0">
      <w:proofErr w:type="gramStart"/>
      <w:r>
        <w:t>sort(</w:t>
      </w:r>
      <w:proofErr w:type="gramEnd"/>
      <w:r>
        <w:t>) sorts the elements as strings in alphabetical and ascending order.</w:t>
      </w:r>
    </w:p>
    <w:p w14:paraId="06128D87" w14:textId="361999CD" w:rsidR="00E41D4C" w:rsidRPr="002F66D0" w:rsidRDefault="002F66D0">
      <w:pPr>
        <w:rPr>
          <w:b/>
          <w:bCs/>
          <w:sz w:val="32"/>
          <w:szCs w:val="32"/>
        </w:rPr>
      </w:pPr>
      <w:r w:rsidRPr="002F66D0">
        <w:rPr>
          <w:b/>
          <w:bCs/>
          <w:sz w:val="32"/>
          <w:szCs w:val="32"/>
        </w:rPr>
        <w:t>Stu Top 10 Greek Gods Solution:</w:t>
      </w:r>
    </w:p>
    <w:p w14:paraId="042BBE73" w14:textId="7B7436EF" w:rsidR="00E41D4C" w:rsidRDefault="002F66D0">
      <w:r w:rsidRPr="002F66D0">
        <w:drawing>
          <wp:inline distT="0" distB="0" distL="0" distR="0" wp14:anchorId="346C6FDA" wp14:editId="6968A5E0">
            <wp:extent cx="5943600" cy="4446905"/>
            <wp:effectExtent l="0" t="0" r="0" b="0"/>
            <wp:docPr id="175869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95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4CDE" w14:textId="77777777" w:rsidR="00E41D4C" w:rsidRDefault="00E41D4C"/>
    <w:p w14:paraId="6787910E" w14:textId="77777777" w:rsidR="00E41D4C" w:rsidRDefault="00E41D4C"/>
    <w:p w14:paraId="3B51FBDC" w14:textId="77777777" w:rsidR="00E41D4C" w:rsidRDefault="00E41D4C"/>
    <w:p w14:paraId="230412BC" w14:textId="77777777" w:rsidR="00E41D4C" w:rsidRDefault="00E41D4C"/>
    <w:p w14:paraId="79E12858" w14:textId="77777777" w:rsidR="00E41D4C" w:rsidRDefault="00E41D4C"/>
    <w:p w14:paraId="1C157594" w14:textId="77777777" w:rsidR="00E41D4C" w:rsidRDefault="00E41D4C"/>
    <w:p w14:paraId="53CC1169" w14:textId="77777777" w:rsidR="00E41D4C" w:rsidRDefault="00E41D4C"/>
    <w:p w14:paraId="55900E2F" w14:textId="77777777" w:rsidR="00E41D4C" w:rsidRDefault="00E41D4C"/>
    <w:p w14:paraId="60706C24" w14:textId="77777777" w:rsidR="00E41D4C" w:rsidRDefault="00E41D4C"/>
    <w:p w14:paraId="772F9F8D" w14:textId="77777777" w:rsidR="00E41D4C" w:rsidRDefault="00E41D4C"/>
    <w:p w14:paraId="62BD5789" w14:textId="77777777" w:rsidR="00E41D4C" w:rsidRDefault="00E41D4C"/>
    <w:p w14:paraId="26F2D74A" w14:textId="77777777" w:rsidR="00E41D4C" w:rsidRDefault="00E41D4C"/>
    <w:p w14:paraId="4445A7E2" w14:textId="77777777" w:rsidR="00E41D4C" w:rsidRDefault="00E41D4C"/>
    <w:p w14:paraId="09CA4F2D" w14:textId="77777777" w:rsidR="00E41D4C" w:rsidRDefault="00E41D4C"/>
    <w:p w14:paraId="50C608FB" w14:textId="77777777" w:rsidR="00E41D4C" w:rsidRDefault="00E41D4C"/>
    <w:p w14:paraId="109C846D" w14:textId="77777777" w:rsidR="00E41D4C" w:rsidRDefault="00E41D4C"/>
    <w:p w14:paraId="57ED97B6" w14:textId="77777777" w:rsidR="00E41D4C" w:rsidRDefault="00E41D4C"/>
    <w:p w14:paraId="0AD7FE7C" w14:textId="77777777" w:rsidR="00E41D4C" w:rsidRDefault="00E41D4C"/>
    <w:p w14:paraId="1991D697" w14:textId="77777777" w:rsidR="00E41D4C" w:rsidRDefault="00E41D4C"/>
    <w:p w14:paraId="21782F6D" w14:textId="77777777" w:rsidR="00E41D4C" w:rsidRDefault="00E41D4C"/>
    <w:p w14:paraId="5BC49FBD" w14:textId="77777777" w:rsidR="00E41D4C" w:rsidRDefault="00E41D4C"/>
    <w:p w14:paraId="6FEA75F1" w14:textId="77777777" w:rsidR="00E41D4C" w:rsidRDefault="00E41D4C"/>
    <w:p w14:paraId="071CB701" w14:textId="77777777" w:rsidR="00E41D4C" w:rsidRDefault="00E41D4C"/>
    <w:p w14:paraId="29192941" w14:textId="7E763977" w:rsidR="00E41D4C" w:rsidRDefault="00E41D4C">
      <w:r w:rsidRPr="00E41D4C">
        <w:lastRenderedPageBreak/>
        <w:drawing>
          <wp:inline distT="0" distB="0" distL="0" distR="0" wp14:anchorId="188782A5" wp14:editId="21ABA386">
            <wp:extent cx="5191850" cy="5477639"/>
            <wp:effectExtent l="0" t="0" r="8890" b="8890"/>
            <wp:docPr id="47551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12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D4C" w:rsidSect="0081339E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E45A80"/>
    <w:multiLevelType w:val="multilevel"/>
    <w:tmpl w:val="56C4F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63968926">
    <w:abstractNumId w:val="20"/>
  </w:num>
  <w:num w:numId="2" w16cid:durableId="1870147785">
    <w:abstractNumId w:val="12"/>
  </w:num>
  <w:num w:numId="3" w16cid:durableId="1099789662">
    <w:abstractNumId w:val="10"/>
  </w:num>
  <w:num w:numId="4" w16cid:durableId="1451051142">
    <w:abstractNumId w:val="22"/>
  </w:num>
  <w:num w:numId="5" w16cid:durableId="2084329005">
    <w:abstractNumId w:val="13"/>
  </w:num>
  <w:num w:numId="6" w16cid:durableId="426005273">
    <w:abstractNumId w:val="16"/>
  </w:num>
  <w:num w:numId="7" w16cid:durableId="1174492334">
    <w:abstractNumId w:val="19"/>
  </w:num>
  <w:num w:numId="8" w16cid:durableId="1918400196">
    <w:abstractNumId w:val="9"/>
  </w:num>
  <w:num w:numId="9" w16cid:durableId="1377730013">
    <w:abstractNumId w:val="7"/>
  </w:num>
  <w:num w:numId="10" w16cid:durableId="378163804">
    <w:abstractNumId w:val="6"/>
  </w:num>
  <w:num w:numId="11" w16cid:durableId="1977948524">
    <w:abstractNumId w:val="5"/>
  </w:num>
  <w:num w:numId="12" w16cid:durableId="1765682823">
    <w:abstractNumId w:val="4"/>
  </w:num>
  <w:num w:numId="13" w16cid:durableId="403913050">
    <w:abstractNumId w:val="8"/>
  </w:num>
  <w:num w:numId="14" w16cid:durableId="707490749">
    <w:abstractNumId w:val="3"/>
  </w:num>
  <w:num w:numId="15" w16cid:durableId="355429405">
    <w:abstractNumId w:val="2"/>
  </w:num>
  <w:num w:numId="16" w16cid:durableId="438452574">
    <w:abstractNumId w:val="1"/>
  </w:num>
  <w:num w:numId="17" w16cid:durableId="1195116649">
    <w:abstractNumId w:val="0"/>
  </w:num>
  <w:num w:numId="18" w16cid:durableId="907302401">
    <w:abstractNumId w:val="14"/>
  </w:num>
  <w:num w:numId="19" w16cid:durableId="2054184167">
    <w:abstractNumId w:val="15"/>
  </w:num>
  <w:num w:numId="20" w16cid:durableId="177739041">
    <w:abstractNumId w:val="21"/>
  </w:num>
  <w:num w:numId="21" w16cid:durableId="142546181">
    <w:abstractNumId w:val="17"/>
  </w:num>
  <w:num w:numId="22" w16cid:durableId="452016807">
    <w:abstractNumId w:val="11"/>
  </w:num>
  <w:num w:numId="23" w16cid:durableId="1141462788">
    <w:abstractNumId w:val="23"/>
  </w:num>
  <w:num w:numId="24" w16cid:durableId="41100599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39E"/>
    <w:rsid w:val="00101680"/>
    <w:rsid w:val="00256D15"/>
    <w:rsid w:val="002A5674"/>
    <w:rsid w:val="002F66D0"/>
    <w:rsid w:val="00302EA0"/>
    <w:rsid w:val="00562485"/>
    <w:rsid w:val="00645252"/>
    <w:rsid w:val="006D3D74"/>
    <w:rsid w:val="0081339E"/>
    <w:rsid w:val="0083569A"/>
    <w:rsid w:val="00987D0D"/>
    <w:rsid w:val="009D4720"/>
    <w:rsid w:val="00A9204E"/>
    <w:rsid w:val="00C729D8"/>
    <w:rsid w:val="00C9240E"/>
    <w:rsid w:val="00D16239"/>
    <w:rsid w:val="00E03F36"/>
    <w:rsid w:val="00E41D4C"/>
    <w:rsid w:val="00FB4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0C3AB"/>
  <w15:chartTrackingRefBased/>
  <w15:docId w15:val="{303C4D40-DDB6-4E27-A761-E9F91677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302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6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www.w3schools.com/jsref/jsref_sort.asp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209</TotalTime>
  <Pages>8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6</cp:revision>
  <dcterms:created xsi:type="dcterms:W3CDTF">2023-12-18T23:01:00Z</dcterms:created>
  <dcterms:modified xsi:type="dcterms:W3CDTF">2023-12-19T02:30:00Z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