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C343F2" w14:textId="0C491654" w:rsidR="007A15A6" w:rsidRPr="004F3102" w:rsidRDefault="007A15A6" w:rsidP="007A15A6">
      <w:pPr>
        <w:jc w:val="center"/>
        <w:rPr>
          <w:b/>
          <w:bCs/>
          <w:color w:val="7030A0"/>
          <w:sz w:val="52"/>
          <w:szCs w:val="52"/>
          <w:u w:val="single"/>
        </w:rPr>
      </w:pPr>
      <w:r>
        <w:rPr>
          <w:b/>
          <w:bCs/>
          <w:color w:val="7030A0"/>
          <w:sz w:val="52"/>
          <w:szCs w:val="52"/>
          <w:u w:val="single"/>
        </w:rPr>
        <w:t>9-11-23 notes</w:t>
      </w:r>
    </w:p>
    <w:p w14:paraId="1802BC43" w14:textId="2970DF39" w:rsidR="00A9204E" w:rsidRPr="005A6DCA" w:rsidRDefault="005A6DCA" w:rsidP="007A15A6">
      <w:pPr>
        <w:jc w:val="center"/>
        <w:rPr>
          <w:u w:val="single"/>
        </w:rPr>
      </w:pPr>
      <w:r w:rsidRPr="005A6DCA">
        <w:rPr>
          <w:u w:val="single"/>
        </w:rPr>
        <w:t>Orientation</w:t>
      </w:r>
    </w:p>
    <w:p w14:paraId="363076FA" w14:textId="14F80B56" w:rsidR="00EC276B" w:rsidRDefault="00EC276B" w:rsidP="007A15A6">
      <w:pPr>
        <w:jc w:val="center"/>
      </w:pPr>
      <w:r>
        <w:t xml:space="preserve">Courtney Totty- Student </w:t>
      </w:r>
      <w:r w:rsidR="005A6DCA">
        <w:t>E</w:t>
      </w:r>
      <w:r>
        <w:t xml:space="preserve">ngagement </w:t>
      </w:r>
      <w:r w:rsidR="005A6DCA">
        <w:t>S</w:t>
      </w:r>
      <w:r>
        <w:t xml:space="preserve">pecialist- </w:t>
      </w:r>
      <w:hyperlink r:id="rId8" w:history="1">
        <w:r w:rsidRPr="009662F6">
          <w:rPr>
            <w:rStyle w:val="Hyperlink"/>
          </w:rPr>
          <w:t>CTotty@bootcampspot.com</w:t>
        </w:r>
      </w:hyperlink>
    </w:p>
    <w:p w14:paraId="3165B2D2" w14:textId="77777777" w:rsidR="00EC276B" w:rsidRDefault="00EC276B"/>
    <w:p w14:paraId="01D41272" w14:textId="261EB43E" w:rsidR="00537003" w:rsidRPr="00537003" w:rsidRDefault="00537003">
      <w:pPr>
        <w:rPr>
          <w:u w:val="single"/>
        </w:rPr>
      </w:pPr>
      <w:r w:rsidRPr="00537003">
        <w:rPr>
          <w:u w:val="single"/>
        </w:rPr>
        <w:t>Requirements for getting certificate:</w:t>
      </w:r>
    </w:p>
    <w:p w14:paraId="5B7B32FD" w14:textId="13FA3BC8" w:rsidR="00537003" w:rsidRDefault="00537003">
      <w:r>
        <w:t>Do NOT miss more than 4 classes</w:t>
      </w:r>
    </w:p>
    <w:p w14:paraId="1589E8E4" w14:textId="1FA38C91" w:rsidR="007A15A6" w:rsidRDefault="00B1452E">
      <w:r>
        <w:t>Complete all 3 projects</w:t>
      </w:r>
    </w:p>
    <w:p w14:paraId="42C4A2F2" w14:textId="74CB928E" w:rsidR="007A15A6" w:rsidRDefault="00B1452E">
      <w:r>
        <w:t>Miss or Late on only 2 homework assignments or less</w:t>
      </w:r>
    </w:p>
    <w:p w14:paraId="1F28CF43" w14:textId="0F059395" w:rsidR="00B1452E" w:rsidRDefault="00B1452E" w:rsidP="00B1452E">
      <w:pPr>
        <w:pStyle w:val="ListParagraph"/>
        <w:numPr>
          <w:ilvl w:val="0"/>
          <w:numId w:val="24"/>
        </w:numPr>
      </w:pPr>
      <w:r>
        <w:t>Can resubmit assignments after due date</w:t>
      </w:r>
    </w:p>
    <w:p w14:paraId="5869A9D1" w14:textId="35CCD123" w:rsidR="00B1452E" w:rsidRDefault="00B1452E" w:rsidP="00B1452E">
      <w:pPr>
        <w:pStyle w:val="ListParagraph"/>
        <w:numPr>
          <w:ilvl w:val="1"/>
          <w:numId w:val="24"/>
        </w:numPr>
      </w:pPr>
      <w:r>
        <w:t>Zero on an assignment</w:t>
      </w:r>
    </w:p>
    <w:p w14:paraId="12766013" w14:textId="69A65C5D" w:rsidR="00B1452E" w:rsidRDefault="00B1452E" w:rsidP="00B1452E">
      <w:pPr>
        <w:pStyle w:val="ListParagraph"/>
        <w:numPr>
          <w:ilvl w:val="1"/>
          <w:numId w:val="24"/>
        </w:numPr>
      </w:pPr>
      <w:r>
        <w:t>Get a higher grade</w:t>
      </w:r>
    </w:p>
    <w:p w14:paraId="0075D817" w14:textId="7B5AAA55" w:rsidR="00C313AC" w:rsidRDefault="00C313AC" w:rsidP="00C313AC">
      <w:pPr>
        <w:pStyle w:val="ListParagraph"/>
        <w:numPr>
          <w:ilvl w:val="0"/>
          <w:numId w:val="24"/>
        </w:numPr>
      </w:pPr>
      <w:r>
        <w:t>More in depth feedback available from instructor and TAs</w:t>
      </w:r>
    </w:p>
    <w:p w14:paraId="435E38FC" w14:textId="2DCABB11" w:rsidR="00B1452E" w:rsidRDefault="00B1452E" w:rsidP="00B1452E">
      <w:r>
        <w:t xml:space="preserve">Class recordings available on BootCampSpot via course, Zoom, Previous meetings tab </w:t>
      </w:r>
    </w:p>
    <w:p w14:paraId="59BE1D66" w14:textId="3F4766AC" w:rsidR="00B1452E" w:rsidRDefault="00B1452E" w:rsidP="00B1452E">
      <w:pPr>
        <w:pStyle w:val="ListParagraph"/>
        <w:numPr>
          <w:ilvl w:val="0"/>
          <w:numId w:val="24"/>
        </w:numPr>
      </w:pPr>
      <w:r>
        <w:t>Usually available 24-48 hours after class ends</w:t>
      </w:r>
    </w:p>
    <w:p w14:paraId="30251B85" w14:textId="1744C28D" w:rsidR="00B1452E" w:rsidRDefault="00B1452E">
      <w:r>
        <w:t>Within 1 week (By 6:30pm Monday 9/18) you can drop class for any costs aside from $1k deposit</w:t>
      </w:r>
    </w:p>
    <w:p w14:paraId="4436A2A5" w14:textId="77777777" w:rsidR="00B1452E" w:rsidRDefault="00B1452E"/>
    <w:p w14:paraId="760063C6" w14:textId="273F74D6" w:rsidR="00B1452E" w:rsidRDefault="0052389D">
      <w:r>
        <w:t>Weekly surveys required</w:t>
      </w:r>
      <w:r w:rsidR="005A6DCA">
        <w:t xml:space="preserve"> via BCS</w:t>
      </w:r>
    </w:p>
    <w:p w14:paraId="46BE5094" w14:textId="7E812B08" w:rsidR="0052389D" w:rsidRDefault="0052389D">
      <w:r>
        <w:t>Code of conduct: Don’t be a jerk, don’t market</w:t>
      </w:r>
    </w:p>
    <w:p w14:paraId="3489A4AB" w14:textId="77777777" w:rsidR="0052389D" w:rsidRDefault="0052389D"/>
    <w:p w14:paraId="4CCDA432" w14:textId="56D13FCE" w:rsidR="0052389D" w:rsidRDefault="0052389D">
      <w:r>
        <w:t>BootCampSpot (BCS):</w:t>
      </w:r>
    </w:p>
    <w:p w14:paraId="28A60342" w14:textId="2D3B08CE" w:rsidR="00B1452E" w:rsidRPr="0052389D" w:rsidRDefault="0052389D" w:rsidP="0052389D">
      <w:pPr>
        <w:pStyle w:val="ListParagraph"/>
        <w:numPr>
          <w:ilvl w:val="0"/>
          <w:numId w:val="24"/>
        </w:numPr>
      </w:pPr>
      <w:r w:rsidRPr="0052389D">
        <w:rPr>
          <w:b/>
          <w:bCs/>
          <w:u w:val="single"/>
        </w:rPr>
        <w:t>USE CAREER SERVICES</w:t>
      </w:r>
    </w:p>
    <w:p w14:paraId="203E0FAE" w14:textId="72DA8D7C" w:rsidR="0052389D" w:rsidRDefault="0052389D" w:rsidP="0052389D">
      <w:pPr>
        <w:pStyle w:val="ListParagraph"/>
        <w:numPr>
          <w:ilvl w:val="0"/>
          <w:numId w:val="24"/>
        </w:numPr>
      </w:pPr>
      <w:r w:rsidRPr="0052389D">
        <w:t>Request tutoring</w:t>
      </w:r>
      <w:r w:rsidR="00C313AC">
        <w:t xml:space="preserve"> via Student support option on left</w:t>
      </w:r>
    </w:p>
    <w:p w14:paraId="5C79CBCC" w14:textId="4C1E2480" w:rsidR="00C313AC" w:rsidRDefault="00C313AC" w:rsidP="00C313AC">
      <w:pPr>
        <w:pStyle w:val="ListParagraph"/>
        <w:numPr>
          <w:ilvl w:val="1"/>
          <w:numId w:val="24"/>
        </w:numPr>
      </w:pPr>
      <w:r>
        <w:t xml:space="preserve">24 hours </w:t>
      </w:r>
      <w:r w:rsidR="00EC276B">
        <w:t>(</w:t>
      </w:r>
      <w:r>
        <w:t>total</w:t>
      </w:r>
      <w:r w:rsidR="00EC276B">
        <w:t xml:space="preserve"> bucket)</w:t>
      </w:r>
      <w:r>
        <w:t xml:space="preserve"> of Tutoring available (roughly 1 hour per week)</w:t>
      </w:r>
    </w:p>
    <w:p w14:paraId="1952EE73" w14:textId="1659E83C" w:rsidR="00EC276B" w:rsidRPr="00EC276B" w:rsidRDefault="00EC276B" w:rsidP="00C313AC">
      <w:pPr>
        <w:pStyle w:val="ListParagraph"/>
        <w:numPr>
          <w:ilvl w:val="1"/>
          <w:numId w:val="24"/>
        </w:numPr>
        <w:rPr>
          <w:u w:val="single"/>
        </w:rPr>
      </w:pPr>
      <w:r w:rsidRPr="00EC276B">
        <w:rPr>
          <w:u w:val="single"/>
        </w:rPr>
        <w:t>https://tinyurl.com/BootCampTutorTeam</w:t>
      </w:r>
    </w:p>
    <w:p w14:paraId="6E93AA5C" w14:textId="425A5CA4" w:rsidR="00C313AC" w:rsidRDefault="00C313AC" w:rsidP="00C313AC">
      <w:pPr>
        <w:pStyle w:val="ListParagraph"/>
        <w:numPr>
          <w:ilvl w:val="0"/>
          <w:numId w:val="24"/>
        </w:numPr>
      </w:pPr>
      <w:r>
        <w:t>Grades (</w:t>
      </w:r>
      <w:r>
        <w:t xml:space="preserve">avg </w:t>
      </w:r>
      <w:r>
        <w:t>1-week turnaround after submitting)</w:t>
      </w:r>
    </w:p>
    <w:p w14:paraId="79E1229B" w14:textId="5E6050DE" w:rsidR="00C313AC" w:rsidRDefault="00C313AC" w:rsidP="00C313AC">
      <w:pPr>
        <w:pStyle w:val="ListParagraph"/>
        <w:numPr>
          <w:ilvl w:val="1"/>
          <w:numId w:val="24"/>
        </w:numPr>
      </w:pPr>
      <w:r>
        <w:t>Central grading grades weekly homework</w:t>
      </w:r>
    </w:p>
    <w:p w14:paraId="3C86CF18" w14:textId="7880892A" w:rsidR="00C313AC" w:rsidRDefault="00C313AC" w:rsidP="00C313AC">
      <w:pPr>
        <w:pStyle w:val="ListParagraph"/>
        <w:numPr>
          <w:ilvl w:val="1"/>
          <w:numId w:val="24"/>
        </w:numPr>
      </w:pPr>
      <w:r>
        <w:t>Instructor and TAs grade Projects</w:t>
      </w:r>
    </w:p>
    <w:p w14:paraId="57478A5B" w14:textId="77777777" w:rsidR="00C313AC" w:rsidRDefault="00C313AC" w:rsidP="00C313AC"/>
    <w:p w14:paraId="0CA4BA8F" w14:textId="1600E59F" w:rsidR="00B1452E" w:rsidRDefault="00EC276B">
      <w:r>
        <w:t>Slack Channels:</w:t>
      </w:r>
    </w:p>
    <w:p w14:paraId="2E0A2F42" w14:textId="7CCC9AE8" w:rsidR="00EC276B" w:rsidRDefault="00EC276B">
      <w:r>
        <w:t>#01-Live- For questions during class</w:t>
      </w:r>
    </w:p>
    <w:p w14:paraId="0327C1F4" w14:textId="083F261B" w:rsidR="00EC276B" w:rsidRDefault="00EC276B">
      <w:r>
        <w:t>#02-Ask-The-Class- Field questions to fellow students in the cohort</w:t>
      </w:r>
    </w:p>
    <w:p w14:paraId="5CC7632C" w14:textId="4871F821" w:rsidR="005A6DCA" w:rsidRDefault="005A6DCA">
      <w:r>
        <w:br w:type="page"/>
      </w:r>
    </w:p>
    <w:p w14:paraId="5748E147" w14:textId="059BDF79" w:rsidR="00B1452E" w:rsidRPr="005A6DCA" w:rsidRDefault="005A6DCA" w:rsidP="005A6DCA">
      <w:pPr>
        <w:jc w:val="center"/>
        <w:rPr>
          <w:u w:val="single"/>
        </w:rPr>
      </w:pPr>
      <w:r w:rsidRPr="005A6DCA">
        <w:rPr>
          <w:u w:val="single"/>
        </w:rPr>
        <w:lastRenderedPageBreak/>
        <w:t>Day 1- Zen of Data</w:t>
      </w:r>
    </w:p>
    <w:p w14:paraId="63C98D45" w14:textId="77777777" w:rsidR="005A6DCA" w:rsidRDefault="005A6DCA" w:rsidP="005A6DCA">
      <w:pPr>
        <w:jc w:val="center"/>
      </w:pPr>
      <w:r>
        <w:t>Manish Jariwala- Instructor</w:t>
      </w:r>
    </w:p>
    <w:p w14:paraId="3D188F9A" w14:textId="77777777" w:rsidR="007A15A6" w:rsidRDefault="007A15A6"/>
    <w:p w14:paraId="06CD9BF1" w14:textId="79DAE039" w:rsidR="005526C5" w:rsidRDefault="005526C5">
      <w:r>
        <w:t>Data is ineffective without leveraging it via</w:t>
      </w:r>
    </w:p>
    <w:p w14:paraId="7BAB0DBC" w14:textId="77777777" w:rsidR="005526C5" w:rsidRDefault="005526C5" w:rsidP="005526C5">
      <w:pPr>
        <w:pStyle w:val="ListParagraph"/>
        <w:numPr>
          <w:ilvl w:val="0"/>
          <w:numId w:val="26"/>
        </w:numPr>
      </w:pPr>
      <w:r>
        <w:t>Actionable insights</w:t>
      </w:r>
    </w:p>
    <w:p w14:paraId="34B9FB79" w14:textId="20C66C8F" w:rsidR="005526C5" w:rsidRDefault="005526C5" w:rsidP="005526C5">
      <w:pPr>
        <w:pStyle w:val="ListParagraph"/>
        <w:numPr>
          <w:ilvl w:val="0"/>
          <w:numId w:val="26"/>
        </w:numPr>
      </w:pPr>
      <w:r>
        <w:t>Predictions</w:t>
      </w:r>
    </w:p>
    <w:p w14:paraId="30A9905B" w14:textId="6B274DF5" w:rsidR="005526C5" w:rsidRDefault="005526C5">
      <w:r>
        <w:t>Data science: Use of Statistics, programming, and analytics to extract meaning from data</w:t>
      </w:r>
    </w:p>
    <w:p w14:paraId="090464DF" w14:textId="560B851A" w:rsidR="005526C5" w:rsidRPr="005526C5" w:rsidRDefault="005526C5" w:rsidP="005526C5">
      <w:pPr>
        <w:pStyle w:val="ListParagraph"/>
        <w:numPr>
          <w:ilvl w:val="0"/>
          <w:numId w:val="27"/>
        </w:numPr>
        <w:rPr>
          <w:u w:val="single"/>
        </w:rPr>
      </w:pPr>
      <w:r w:rsidRPr="005526C5">
        <w:rPr>
          <w:u w:val="single"/>
        </w:rPr>
        <w:t>It’s about storytelling and truth-telling</w:t>
      </w:r>
    </w:p>
    <w:p w14:paraId="195518C5" w14:textId="77777777" w:rsidR="007A15A6" w:rsidRDefault="007A15A6"/>
    <w:p w14:paraId="5D0F7CE8" w14:textId="2C4B47E2" w:rsidR="007A15A6" w:rsidRDefault="00D14256">
      <w:r w:rsidRPr="00D14256">
        <w:drawing>
          <wp:inline distT="0" distB="0" distL="0" distR="0" wp14:anchorId="5F116139" wp14:editId="3A359DB6">
            <wp:extent cx="5276850" cy="2990215"/>
            <wp:effectExtent l="19050" t="19050" r="19050" b="19685"/>
            <wp:docPr id="120737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3706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88536" cy="299683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AB14BA" w14:textId="5BB2F132" w:rsidR="007A15A6" w:rsidRDefault="00D14256">
      <w:r>
        <w:t xml:space="preserve">R can </w:t>
      </w:r>
      <w:r w:rsidR="00281212">
        <w:t xml:space="preserve">also </w:t>
      </w:r>
      <w:r>
        <w:t>be used as a tool (similar to Pandas Library)</w:t>
      </w:r>
      <w:r w:rsidR="00281212">
        <w:t>, though Python is more mainstream</w:t>
      </w:r>
    </w:p>
    <w:p w14:paraId="29307EFB" w14:textId="56CE13CB" w:rsidR="007A15A6" w:rsidRDefault="00281212">
      <w:r>
        <w:t>We’ll also go over basic statistics (IE: Linear regressions)</w:t>
      </w:r>
    </w:p>
    <w:p w14:paraId="1FBE6582" w14:textId="77777777" w:rsidR="007A15A6" w:rsidRDefault="007A15A6"/>
    <w:p w14:paraId="19A5D56C" w14:textId="68D83022" w:rsidR="007A15A6" w:rsidRPr="00281212" w:rsidRDefault="00281212">
      <w:pPr>
        <w:rPr>
          <w:u w:val="single"/>
        </w:rPr>
      </w:pPr>
      <w:r w:rsidRPr="00281212">
        <w:rPr>
          <w:u w:val="single"/>
        </w:rPr>
        <w:t>Each class includes:</w:t>
      </w:r>
    </w:p>
    <w:p w14:paraId="595F1034" w14:textId="1AED4FB3" w:rsidR="00281212" w:rsidRDefault="00281212" w:rsidP="00281212">
      <w:pPr>
        <w:pStyle w:val="ListParagraph"/>
        <w:numPr>
          <w:ilvl w:val="0"/>
          <w:numId w:val="27"/>
        </w:numPr>
      </w:pPr>
      <w:r>
        <w:t>Overview of topics</w:t>
      </w:r>
    </w:p>
    <w:p w14:paraId="229232AC" w14:textId="5C171CB2" w:rsidR="00281212" w:rsidRDefault="00281212" w:rsidP="00281212">
      <w:pPr>
        <w:pStyle w:val="ListParagraph"/>
        <w:numPr>
          <w:ilvl w:val="0"/>
          <w:numId w:val="27"/>
        </w:numPr>
      </w:pPr>
      <w:r>
        <w:t>Instructor Lecture</w:t>
      </w:r>
    </w:p>
    <w:p w14:paraId="7F8A9413" w14:textId="75B9D54A" w:rsidR="00281212" w:rsidRDefault="00281212" w:rsidP="00281212">
      <w:pPr>
        <w:pStyle w:val="ListParagraph"/>
        <w:numPr>
          <w:ilvl w:val="0"/>
          <w:numId w:val="27"/>
        </w:numPr>
      </w:pPr>
      <w:r>
        <w:t>Instructor Demo</w:t>
      </w:r>
    </w:p>
    <w:p w14:paraId="3BB88939" w14:textId="2F410226" w:rsidR="00281212" w:rsidRDefault="00281212" w:rsidP="00281212">
      <w:pPr>
        <w:pStyle w:val="ListParagraph"/>
        <w:numPr>
          <w:ilvl w:val="0"/>
          <w:numId w:val="27"/>
        </w:numPr>
      </w:pPr>
      <w:r>
        <w:t>Class Discussion</w:t>
      </w:r>
    </w:p>
    <w:p w14:paraId="395C6424" w14:textId="3530B56D" w:rsidR="00281212" w:rsidRDefault="00281212" w:rsidP="00281212">
      <w:pPr>
        <w:pStyle w:val="ListParagraph"/>
        <w:numPr>
          <w:ilvl w:val="0"/>
          <w:numId w:val="27"/>
        </w:numPr>
      </w:pPr>
      <w:r>
        <w:t>In-Class Activities</w:t>
      </w:r>
    </w:p>
    <w:p w14:paraId="4E992A8F" w14:textId="664C2458" w:rsidR="00281212" w:rsidRDefault="00281212" w:rsidP="00281212">
      <w:pPr>
        <w:pStyle w:val="ListParagraph"/>
        <w:numPr>
          <w:ilvl w:val="0"/>
          <w:numId w:val="27"/>
        </w:numPr>
      </w:pPr>
      <w:r>
        <w:t>Project work</w:t>
      </w:r>
    </w:p>
    <w:p w14:paraId="3A4B72EE" w14:textId="77777777" w:rsidR="007A15A6" w:rsidRDefault="007A15A6"/>
    <w:p w14:paraId="29F842DF" w14:textId="02866EAE" w:rsidR="00281212" w:rsidRDefault="00281212">
      <w:r>
        <w:t>Excel has integrated Pandas and Python (in Beta)</w:t>
      </w:r>
    </w:p>
    <w:p w14:paraId="4F7E539F" w14:textId="6EDE0320" w:rsidR="00281212" w:rsidRDefault="00281212">
      <w:r>
        <w:t>Will cover VB script coding and fundamentals of coding in week 1 and wk2.</w:t>
      </w:r>
    </w:p>
    <w:p w14:paraId="1C4DC530" w14:textId="77777777" w:rsidR="00281212" w:rsidRDefault="00281212"/>
    <w:p w14:paraId="17A804BC" w14:textId="23D1FF17" w:rsidR="000C715A" w:rsidRDefault="000C715A">
      <w:r>
        <w:t>Unique focuses for group projects- Manufacturing/industrial, meteorology, sports, finance, healthcare, etc.</w:t>
      </w:r>
    </w:p>
    <w:p w14:paraId="42F0DF6B" w14:textId="77777777" w:rsidR="000C715A" w:rsidRDefault="000C715A"/>
    <w:p w14:paraId="0164BAC5" w14:textId="48C65869" w:rsidR="000C715A" w:rsidRDefault="00F33198">
      <w:r>
        <w:t>We are getting EXPOSED to a whole bunch of applications, no need to freak out over not being an expert by the end of the module.</w:t>
      </w:r>
    </w:p>
    <w:p w14:paraId="78CD5BF8" w14:textId="77777777" w:rsidR="000C715A" w:rsidRDefault="000C715A"/>
    <w:p w14:paraId="47342EB0" w14:textId="77777777" w:rsidR="000C715A" w:rsidRDefault="000C715A"/>
    <w:p w14:paraId="0ACE76F8" w14:textId="77777777" w:rsidR="000C715A" w:rsidRDefault="000C715A"/>
    <w:p w14:paraId="4E3E560A" w14:textId="5CBC6C19" w:rsidR="00281212" w:rsidRPr="000C715A" w:rsidRDefault="000C715A">
      <w:pPr>
        <w:rPr>
          <w:u w:val="single"/>
        </w:rPr>
      </w:pPr>
      <w:r w:rsidRPr="000C715A">
        <w:rPr>
          <w:u w:val="single"/>
        </w:rPr>
        <w:t>Helpful tips-</w:t>
      </w:r>
    </w:p>
    <w:p w14:paraId="663AB5FE" w14:textId="21CA60F3" w:rsidR="000C715A" w:rsidRDefault="000C715A">
      <w:r>
        <w:t>Embrace your inner toddler</w:t>
      </w:r>
      <w:r w:rsidR="00F33198">
        <w:t>- embrace curiosity</w:t>
      </w:r>
    </w:p>
    <w:p w14:paraId="59A1296D" w14:textId="615DAE6D" w:rsidR="00F33198" w:rsidRDefault="00F33198">
      <w:r>
        <w:t>Brace yourself for Doubts, Challenges, and Confusion</w:t>
      </w:r>
    </w:p>
    <w:p w14:paraId="32284A08" w14:textId="2ED6E712" w:rsidR="00281212" w:rsidRDefault="00F33198">
      <w:r>
        <w:t>Form a community with your classmates</w:t>
      </w:r>
    </w:p>
    <w:p w14:paraId="58F16258" w14:textId="377F1EB8" w:rsidR="00281212" w:rsidRDefault="00F33198">
      <w:r>
        <w:t>Enjoy the novice experience</w:t>
      </w:r>
    </w:p>
    <w:p w14:paraId="44C7ACC9" w14:textId="7943C0DC" w:rsidR="00F33198" w:rsidRDefault="00F33198">
      <w:r>
        <w:t>Expect a lot of Lightbulb Moments at first (few and far between later on in professional career)</w:t>
      </w:r>
    </w:p>
    <w:p w14:paraId="109BC7A1" w14:textId="4D37C7FF" w:rsidR="00281212" w:rsidRDefault="00F33198">
      <w:r>
        <w:t>Celebrate your successes</w:t>
      </w:r>
    </w:p>
    <w:p w14:paraId="7574CC02" w14:textId="77777777" w:rsidR="00281212" w:rsidRDefault="00281212"/>
    <w:p w14:paraId="10CB168F" w14:textId="12967334" w:rsidR="00281212" w:rsidRDefault="007957A1">
      <w:r w:rsidRPr="007957A1">
        <w:rPr>
          <w:highlight w:val="cyan"/>
        </w:rPr>
        <w:t>My favorites: I want to enjoy and excel at Excel, Python, and Tableau</w:t>
      </w:r>
    </w:p>
    <w:p w14:paraId="0E6F1D8B" w14:textId="77777777" w:rsidR="00281212" w:rsidRDefault="00281212"/>
    <w:p w14:paraId="653FBCD6" w14:textId="77777777" w:rsidR="007957A1" w:rsidRDefault="007957A1"/>
    <w:p w14:paraId="0CFFF380" w14:textId="77777777" w:rsidR="00B93AD8" w:rsidRPr="00B93AD8" w:rsidRDefault="007957A1">
      <w:pPr>
        <w:rPr>
          <w:sz w:val="48"/>
          <w:szCs w:val="48"/>
        </w:rPr>
      </w:pPr>
      <w:r w:rsidRPr="00B93AD8">
        <w:rPr>
          <w:sz w:val="48"/>
          <w:szCs w:val="48"/>
        </w:rPr>
        <w:t>Example:</w:t>
      </w:r>
    </w:p>
    <w:p w14:paraId="78F600BA" w14:textId="4BE330B6" w:rsidR="007957A1" w:rsidRPr="00B93AD8" w:rsidRDefault="007957A1">
      <w:pPr>
        <w:rPr>
          <w:sz w:val="48"/>
          <w:szCs w:val="48"/>
        </w:rPr>
      </w:pPr>
      <w:r w:rsidRPr="00B93AD8">
        <w:rPr>
          <w:sz w:val="48"/>
          <w:szCs w:val="48"/>
        </w:rPr>
        <w:t>Do Americans prefer Italian or Mexican food</w:t>
      </w:r>
      <w:r w:rsidR="00B93AD8">
        <w:rPr>
          <w:sz w:val="48"/>
          <w:szCs w:val="48"/>
        </w:rPr>
        <w:t>?</w:t>
      </w:r>
    </w:p>
    <w:p w14:paraId="18D14EC1" w14:textId="77777777" w:rsidR="00B93AD8" w:rsidRDefault="00B93AD8">
      <w:pPr>
        <w:rPr>
          <w:u w:val="single"/>
        </w:rPr>
      </w:pPr>
    </w:p>
    <w:p w14:paraId="7D9A028B" w14:textId="5F93BD6E" w:rsidR="00281212" w:rsidRPr="007957A1" w:rsidRDefault="007957A1">
      <w:pPr>
        <w:rPr>
          <w:u w:val="single"/>
        </w:rPr>
      </w:pPr>
      <w:r w:rsidRPr="007957A1">
        <w:rPr>
          <w:u w:val="single"/>
        </w:rPr>
        <w:t>How To</w:t>
      </w:r>
      <w:r w:rsidR="00B42F20">
        <w:rPr>
          <w:u w:val="single"/>
        </w:rPr>
        <w:t xml:space="preserve"> (Use Analytics Paradigm)</w:t>
      </w:r>
      <w:r w:rsidRPr="007957A1">
        <w:rPr>
          <w:u w:val="single"/>
        </w:rPr>
        <w:t>:</w:t>
      </w:r>
    </w:p>
    <w:p w14:paraId="31EE127C" w14:textId="4C4A6CB0" w:rsidR="007957A1" w:rsidRDefault="007957A1">
      <w:r>
        <w:t>Decompose the Ask:</w:t>
      </w:r>
    </w:p>
    <w:p w14:paraId="5FDA8054" w14:textId="17942468" w:rsidR="007957A1" w:rsidRDefault="007957A1" w:rsidP="007957A1">
      <w:pPr>
        <w:pStyle w:val="ListParagraph"/>
        <w:numPr>
          <w:ilvl w:val="0"/>
          <w:numId w:val="28"/>
        </w:numPr>
      </w:pPr>
      <w:r>
        <w:t>Define Americans</w:t>
      </w:r>
    </w:p>
    <w:p w14:paraId="4B521A92" w14:textId="7D2D85DE" w:rsidR="00281212" w:rsidRDefault="007957A1" w:rsidP="007957A1">
      <w:pPr>
        <w:pStyle w:val="ListParagraph"/>
        <w:numPr>
          <w:ilvl w:val="0"/>
          <w:numId w:val="28"/>
        </w:numPr>
      </w:pPr>
      <w:r>
        <w:t>Get a representative sample</w:t>
      </w:r>
    </w:p>
    <w:p w14:paraId="49730F35" w14:textId="6F44639E" w:rsidR="007957A1" w:rsidRDefault="007957A1" w:rsidP="007957A1">
      <w:pPr>
        <w:pStyle w:val="ListParagraph"/>
        <w:numPr>
          <w:ilvl w:val="1"/>
          <w:numId w:val="28"/>
        </w:numPr>
      </w:pPr>
      <w:r>
        <w:t>IE: College students in X-grade</w:t>
      </w:r>
      <w:r w:rsidR="00B93AD8">
        <w:t>, yelp reviews of top 5 Italian vs top 5 Mexican restaurants in 10 cities, 100+ zip codes, Et Cetera…</w:t>
      </w:r>
    </w:p>
    <w:p w14:paraId="1E641E01" w14:textId="34EEF695" w:rsidR="007957A1" w:rsidRDefault="007957A1" w:rsidP="007957A1">
      <w:pPr>
        <w:pStyle w:val="ListParagraph"/>
        <w:numPr>
          <w:ilvl w:val="0"/>
          <w:numId w:val="28"/>
        </w:numPr>
      </w:pPr>
      <w:r>
        <w:t xml:space="preserve">Define preference </w:t>
      </w:r>
    </w:p>
    <w:p w14:paraId="34BF1C73" w14:textId="00F32AA6" w:rsidR="007957A1" w:rsidRDefault="007957A1" w:rsidP="007957A1">
      <w:pPr>
        <w:pStyle w:val="ListParagraph"/>
        <w:numPr>
          <w:ilvl w:val="1"/>
          <w:numId w:val="28"/>
        </w:numPr>
      </w:pPr>
      <w:r>
        <w:t>Do people prefer the foods they eat most frequently?</w:t>
      </w:r>
    </w:p>
    <w:p w14:paraId="285FF682" w14:textId="7031C945" w:rsidR="007957A1" w:rsidRDefault="007957A1" w:rsidP="007957A1">
      <w:pPr>
        <w:pStyle w:val="ListParagraph"/>
        <w:numPr>
          <w:ilvl w:val="1"/>
          <w:numId w:val="28"/>
        </w:numPr>
      </w:pPr>
      <w:r>
        <w:t>Do people prefer the foods they wish they could eat if cost wasn’t an issue?</w:t>
      </w:r>
    </w:p>
    <w:p w14:paraId="04055C49" w14:textId="494CB80A" w:rsidR="007957A1" w:rsidRPr="007957A1" w:rsidRDefault="007957A1" w:rsidP="007957A1">
      <w:pPr>
        <w:pStyle w:val="ListParagraph"/>
        <w:numPr>
          <w:ilvl w:val="1"/>
          <w:numId w:val="28"/>
        </w:numPr>
        <w:rPr>
          <w:b/>
          <w:bCs/>
          <w:i/>
          <w:iCs/>
        </w:rPr>
      </w:pPr>
      <w:r w:rsidRPr="007957A1">
        <w:rPr>
          <w:b/>
          <w:bCs/>
          <w:i/>
          <w:iCs/>
        </w:rPr>
        <w:t>Conclusion: Preference is subjective. We need objective data.</w:t>
      </w:r>
    </w:p>
    <w:p w14:paraId="346A85D5" w14:textId="0BBC27AA" w:rsidR="007957A1" w:rsidRDefault="007957A1">
      <w:r>
        <w:t>ID Data Sources:</w:t>
      </w:r>
    </w:p>
    <w:p w14:paraId="23F79036" w14:textId="7612A70C" w:rsidR="007957A1" w:rsidRDefault="007957A1" w:rsidP="007957A1">
      <w:pPr>
        <w:pStyle w:val="ListParagraph"/>
        <w:numPr>
          <w:ilvl w:val="0"/>
          <w:numId w:val="30"/>
        </w:numPr>
      </w:pPr>
      <w:r>
        <w:t>Data sets online already</w:t>
      </w:r>
    </w:p>
    <w:p w14:paraId="02F64FE5" w14:textId="2E998A73" w:rsidR="007957A1" w:rsidRDefault="007957A1" w:rsidP="007957A1">
      <w:pPr>
        <w:pStyle w:val="ListParagraph"/>
        <w:numPr>
          <w:ilvl w:val="0"/>
          <w:numId w:val="30"/>
        </w:numPr>
      </w:pPr>
      <w:r>
        <w:t>Have your team poll people on the road</w:t>
      </w:r>
    </w:p>
    <w:p w14:paraId="517792E6" w14:textId="52F5CE6D" w:rsidR="007957A1" w:rsidRDefault="007957A1" w:rsidP="007957A1">
      <w:pPr>
        <w:pStyle w:val="ListParagraph"/>
        <w:numPr>
          <w:ilvl w:val="0"/>
          <w:numId w:val="30"/>
        </w:numPr>
      </w:pPr>
      <w:r>
        <w:t>Online survey</w:t>
      </w:r>
    </w:p>
    <w:p w14:paraId="7CC61E7D" w14:textId="58E51376" w:rsidR="007957A1" w:rsidRDefault="00B93AD8">
      <w:r>
        <w:t>Define strategy and metrics:</w:t>
      </w:r>
    </w:p>
    <w:p w14:paraId="16E79232" w14:textId="0ACEF343" w:rsidR="00B93AD8" w:rsidRPr="00B93AD8" w:rsidRDefault="00B93AD8" w:rsidP="00B93AD8">
      <w:pPr>
        <w:pStyle w:val="ListParagraph"/>
        <w:numPr>
          <w:ilvl w:val="0"/>
          <w:numId w:val="31"/>
        </w:numPr>
      </w:pPr>
      <w:r w:rsidRPr="00B93AD8">
        <w:t>Categorize data</w:t>
      </w:r>
    </w:p>
    <w:p w14:paraId="675A80D6" w14:textId="0E7EFE08" w:rsidR="00B93AD8" w:rsidRPr="00B93AD8" w:rsidRDefault="00B93AD8" w:rsidP="00B93AD8">
      <w:pPr>
        <w:pStyle w:val="ListParagraph"/>
        <w:numPr>
          <w:ilvl w:val="0"/>
          <w:numId w:val="31"/>
        </w:numPr>
      </w:pPr>
      <w:r w:rsidRPr="00B93AD8">
        <w:t>Organize it</w:t>
      </w:r>
    </w:p>
    <w:p w14:paraId="251736CF" w14:textId="01FFAC47" w:rsidR="00B93AD8" w:rsidRPr="00B93AD8" w:rsidRDefault="00B93AD8" w:rsidP="00B93AD8">
      <w:pPr>
        <w:pStyle w:val="ListParagraph"/>
        <w:numPr>
          <w:ilvl w:val="0"/>
          <w:numId w:val="31"/>
        </w:numPr>
      </w:pPr>
      <w:r w:rsidRPr="00B93AD8">
        <w:t>Visualize it</w:t>
      </w:r>
    </w:p>
    <w:p w14:paraId="471B6D0F" w14:textId="45D3789D" w:rsidR="007957A1" w:rsidRDefault="00B93AD8">
      <w:r>
        <w:t>Build Data Retrieval plan</w:t>
      </w:r>
    </w:p>
    <w:p w14:paraId="2BB6D2D7" w14:textId="77777777" w:rsidR="00B93AD8" w:rsidRDefault="00B93AD8" w:rsidP="00B93AD8">
      <w:pPr>
        <w:pStyle w:val="ListParagraph"/>
        <w:numPr>
          <w:ilvl w:val="0"/>
          <w:numId w:val="32"/>
        </w:numPr>
      </w:pPr>
      <w:r>
        <w:t>Don’t pull it manually if you can help it.</w:t>
      </w:r>
    </w:p>
    <w:p w14:paraId="20473728" w14:textId="1AE0AEC6" w:rsidR="00B93AD8" w:rsidRDefault="00B93AD8" w:rsidP="00B93AD8">
      <w:pPr>
        <w:pStyle w:val="ListParagraph"/>
        <w:numPr>
          <w:ilvl w:val="1"/>
          <w:numId w:val="32"/>
        </w:numPr>
      </w:pPr>
      <w:r>
        <w:t>(Manually pulling is called Brute forcing it)</w:t>
      </w:r>
    </w:p>
    <w:p w14:paraId="5ADE7D2C" w14:textId="1FC33EA6" w:rsidR="00B93AD8" w:rsidRDefault="00B93AD8" w:rsidP="00B93AD8">
      <w:pPr>
        <w:pStyle w:val="ListParagraph"/>
        <w:numPr>
          <w:ilvl w:val="1"/>
          <w:numId w:val="32"/>
        </w:numPr>
      </w:pPr>
      <w:r>
        <w:t>It’s time consuming</w:t>
      </w:r>
    </w:p>
    <w:p w14:paraId="17341110" w14:textId="5675C9BB" w:rsidR="007957A1" w:rsidRDefault="00B93AD8" w:rsidP="00B93AD8">
      <w:pPr>
        <w:pStyle w:val="ListParagraph"/>
        <w:numPr>
          <w:ilvl w:val="0"/>
          <w:numId w:val="32"/>
        </w:numPr>
      </w:pPr>
      <w:r>
        <w:t>Use API to pull the data #ThankGoodnessForProgramming</w:t>
      </w:r>
    </w:p>
    <w:p w14:paraId="1F15E352" w14:textId="510839F9" w:rsidR="00B93AD8" w:rsidRDefault="00B93AD8" w:rsidP="00B93AD8">
      <w:pPr>
        <w:pStyle w:val="ListParagraph"/>
        <w:numPr>
          <w:ilvl w:val="0"/>
          <w:numId w:val="32"/>
        </w:numPr>
      </w:pPr>
      <w:r>
        <w:t>Save output to data frame (ie: Pandas)</w:t>
      </w:r>
    </w:p>
    <w:p w14:paraId="05ACC292" w14:textId="435C9A37" w:rsidR="007957A1" w:rsidRDefault="00B93AD8">
      <w:r>
        <w:t>Assemble and clean the data</w:t>
      </w:r>
    </w:p>
    <w:p w14:paraId="545908B7" w14:textId="314BF1B8" w:rsidR="007957A1" w:rsidRDefault="00B93AD8" w:rsidP="00B93AD8">
      <w:pPr>
        <w:pStyle w:val="ListParagraph"/>
        <w:numPr>
          <w:ilvl w:val="0"/>
          <w:numId w:val="34"/>
        </w:numPr>
      </w:pPr>
      <w:r>
        <w:t>Aggregate and merge data as needed</w:t>
      </w:r>
    </w:p>
    <w:p w14:paraId="0BD6327C" w14:textId="5B9F0F70" w:rsidR="00B93AD8" w:rsidRDefault="00B93AD8" w:rsidP="00B93AD8">
      <w:r>
        <w:t>Analyze for trends</w:t>
      </w:r>
    </w:p>
    <w:p w14:paraId="5EF0DCD7" w14:textId="5385A90F" w:rsidR="007957A1" w:rsidRDefault="00B93AD8" w:rsidP="00B93AD8">
      <w:pPr>
        <w:pStyle w:val="ListParagraph"/>
        <w:numPr>
          <w:ilvl w:val="0"/>
          <w:numId w:val="34"/>
        </w:numPr>
      </w:pPr>
      <w:r>
        <w:t>Average rating</w:t>
      </w:r>
    </w:p>
    <w:p w14:paraId="0542F718" w14:textId="4E96C4B7" w:rsidR="00B93AD8" w:rsidRDefault="00B93AD8" w:rsidP="00B93AD8">
      <w:pPr>
        <w:pStyle w:val="ListParagraph"/>
        <w:numPr>
          <w:ilvl w:val="0"/>
          <w:numId w:val="34"/>
        </w:numPr>
      </w:pPr>
      <w:r>
        <w:t>Total number of review (Review counts)</w:t>
      </w:r>
    </w:p>
    <w:p w14:paraId="3243ACB0" w14:textId="31D95E1D" w:rsidR="00B93AD8" w:rsidRDefault="00B93AD8" w:rsidP="00B93AD8">
      <w:pPr>
        <w:pStyle w:val="ListParagraph"/>
        <w:numPr>
          <w:ilvl w:val="0"/>
          <w:numId w:val="34"/>
        </w:numPr>
      </w:pPr>
      <w:r>
        <w:t>P-Value (t-test)</w:t>
      </w:r>
    </w:p>
    <w:p w14:paraId="03185CB7" w14:textId="08F3D021" w:rsidR="007957A1" w:rsidRDefault="00B93AD8">
      <w:r>
        <w:lastRenderedPageBreak/>
        <w:t>Acknowledge limitations of the analysis</w:t>
      </w:r>
    </w:p>
    <w:p w14:paraId="48E3F24E" w14:textId="681EBA73" w:rsidR="00B93AD8" w:rsidRDefault="00B93AD8" w:rsidP="00B93AD8">
      <w:pPr>
        <w:pStyle w:val="ListParagraph"/>
        <w:numPr>
          <w:ilvl w:val="0"/>
          <w:numId w:val="35"/>
        </w:numPr>
      </w:pPr>
      <w:r>
        <w:t>Yelp reviewers may not be an accurate representation of the American people.</w:t>
      </w:r>
    </w:p>
    <w:p w14:paraId="7D3CB2B9" w14:textId="1F165A95" w:rsidR="007957A1" w:rsidRDefault="00B93AD8">
      <w:r>
        <w:t>Make the call:</w:t>
      </w:r>
    </w:p>
    <w:p w14:paraId="3B674424" w14:textId="08FC1A0E" w:rsidR="00B93AD8" w:rsidRDefault="00B93AD8" w:rsidP="00361508">
      <w:pPr>
        <w:pStyle w:val="ListParagraph"/>
        <w:numPr>
          <w:ilvl w:val="0"/>
          <w:numId w:val="35"/>
        </w:numPr>
      </w:pPr>
      <w:r>
        <w:t>What is the “Proper” conclusion (</w:t>
      </w:r>
      <w:r w:rsidR="00361508">
        <w:t>present it to the upper management or executive level</w:t>
      </w:r>
      <w:r>
        <w:t>)</w:t>
      </w:r>
    </w:p>
    <w:p w14:paraId="778098AD" w14:textId="77777777" w:rsidR="007957A1" w:rsidRDefault="007957A1"/>
    <w:p w14:paraId="11A8AF90" w14:textId="77777777" w:rsidR="007957A1" w:rsidRDefault="007957A1"/>
    <w:p w14:paraId="44612D4D" w14:textId="77777777" w:rsidR="00281212" w:rsidRDefault="00281212"/>
    <w:p w14:paraId="3269B7AB" w14:textId="405CDC9E" w:rsidR="007A15A6" w:rsidRDefault="00281212">
      <w:r w:rsidRPr="00281212">
        <w:drawing>
          <wp:inline distT="0" distB="0" distL="0" distR="0" wp14:anchorId="458861C7" wp14:editId="3F396CFE">
            <wp:extent cx="5943600" cy="3458210"/>
            <wp:effectExtent l="19050" t="19050" r="19050" b="27940"/>
            <wp:docPr id="956225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22536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821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67CBD8" w14:textId="77777777" w:rsidR="007957A1" w:rsidRDefault="007957A1"/>
    <w:p w14:paraId="31179226" w14:textId="6D9E293A" w:rsidR="000C715A" w:rsidRDefault="000C715A">
      <w:r w:rsidRPr="000C715A">
        <w:lastRenderedPageBreak/>
        <w:drawing>
          <wp:inline distT="0" distB="0" distL="0" distR="0" wp14:anchorId="67A07B12" wp14:editId="5244C802">
            <wp:extent cx="5943600" cy="3467100"/>
            <wp:effectExtent l="19050" t="19050" r="19050" b="19050"/>
            <wp:docPr id="112219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1944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E56FFE" w14:textId="77777777" w:rsidR="007957A1" w:rsidRDefault="007957A1"/>
    <w:p w14:paraId="4123EA8B" w14:textId="1572FA5C" w:rsidR="007957A1" w:rsidRDefault="007957A1">
      <w:r>
        <w:t>How To:</w:t>
      </w:r>
    </w:p>
    <w:p w14:paraId="625CB5FC" w14:textId="2E064222" w:rsidR="00196129" w:rsidRDefault="007957A1">
      <w:r w:rsidRPr="007957A1">
        <w:drawing>
          <wp:inline distT="0" distB="0" distL="0" distR="0" wp14:anchorId="3414272F" wp14:editId="7AAC150A">
            <wp:extent cx="5943600" cy="3435985"/>
            <wp:effectExtent l="19050" t="19050" r="19050" b="12065"/>
            <wp:docPr id="856490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49074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598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95EC59" w14:textId="3FD96780" w:rsidR="007957A1" w:rsidRDefault="00361508">
      <w:r w:rsidRPr="00361508">
        <w:lastRenderedPageBreak/>
        <w:drawing>
          <wp:inline distT="0" distB="0" distL="0" distR="0" wp14:anchorId="12647690" wp14:editId="11E7883D">
            <wp:extent cx="5943600" cy="3155315"/>
            <wp:effectExtent l="19050" t="19050" r="19050" b="26035"/>
            <wp:docPr id="49100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0053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531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DCB7F9" w14:textId="77777777" w:rsidR="007957A1" w:rsidRDefault="007957A1"/>
    <w:p w14:paraId="336571CF" w14:textId="77777777" w:rsidR="007957A1" w:rsidRDefault="007957A1"/>
    <w:p w14:paraId="0992DFAC" w14:textId="77777777" w:rsidR="007957A1" w:rsidRDefault="007957A1"/>
    <w:p w14:paraId="037A2B02" w14:textId="77777777" w:rsidR="007957A1" w:rsidRDefault="007957A1"/>
    <w:p w14:paraId="3B3548C6" w14:textId="30A17927" w:rsidR="007A15A6" w:rsidRDefault="00196129">
      <w:r>
        <w:rPr>
          <w:noProof/>
        </w:rPr>
        <w:drawing>
          <wp:inline distT="0" distB="0" distL="0" distR="0" wp14:anchorId="482456CD" wp14:editId="7BA83B35">
            <wp:extent cx="5943600" cy="3717925"/>
            <wp:effectExtent l="0" t="0" r="0" b="0"/>
            <wp:docPr id="826195907" name="Picture 2" descr="A diagram depicts the complete data pipelin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 diagram depicts the complete data pipeline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D4FB9" w14:textId="77777777" w:rsidR="00361508" w:rsidRDefault="00361508"/>
    <w:p w14:paraId="1883DD5F" w14:textId="37DED855" w:rsidR="00361508" w:rsidRDefault="00361508">
      <w:r w:rsidRPr="00361508">
        <w:lastRenderedPageBreak/>
        <w:drawing>
          <wp:inline distT="0" distB="0" distL="0" distR="0" wp14:anchorId="7B1E0845" wp14:editId="56AE131D">
            <wp:extent cx="5943600" cy="3161665"/>
            <wp:effectExtent l="19050" t="19050" r="19050" b="19685"/>
            <wp:docPr id="1525613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61386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66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36150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F128CC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A0AA1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C6928A4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75ACAD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217AC73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D4E1D3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80C027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F5E5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A7202F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4CE3B8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B515D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081A78F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0AE75F2A"/>
    <w:multiLevelType w:val="hybridMultilevel"/>
    <w:tmpl w:val="428073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B2F3CA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0B516087"/>
    <w:multiLevelType w:val="hybridMultilevel"/>
    <w:tmpl w:val="B67C2A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0E627494"/>
    <w:multiLevelType w:val="hybridMultilevel"/>
    <w:tmpl w:val="2AB268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0066732"/>
    <w:multiLevelType w:val="hybridMultilevel"/>
    <w:tmpl w:val="37529B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3316101"/>
    <w:multiLevelType w:val="hybridMultilevel"/>
    <w:tmpl w:val="D878FA2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14D13FFB"/>
    <w:multiLevelType w:val="hybridMultilevel"/>
    <w:tmpl w:val="9196A1E0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15C5697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0" w15:restartNumberingAfterBreak="0">
    <w:nsid w:val="22D04D7A"/>
    <w:multiLevelType w:val="hybridMultilevel"/>
    <w:tmpl w:val="12EA1F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98929E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2EDE304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 w15:restartNumberingAfterBreak="0">
    <w:nsid w:val="2F674839"/>
    <w:multiLevelType w:val="hybridMultilevel"/>
    <w:tmpl w:val="F6B8B0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AEB0273"/>
    <w:multiLevelType w:val="multilevel"/>
    <w:tmpl w:val="526206A0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5" w15:restartNumberingAfterBreak="0">
    <w:nsid w:val="43F8503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484C4F29"/>
    <w:multiLevelType w:val="multilevel"/>
    <w:tmpl w:val="D8061F64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7" w15:restartNumberingAfterBreak="0">
    <w:nsid w:val="59350CFB"/>
    <w:multiLevelType w:val="multilevel"/>
    <w:tmpl w:val="9DF09F08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8" w15:restartNumberingAfterBreak="0">
    <w:nsid w:val="5C2D67C6"/>
    <w:multiLevelType w:val="hybridMultilevel"/>
    <w:tmpl w:val="DDF4868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DEC6B47"/>
    <w:multiLevelType w:val="multilevel"/>
    <w:tmpl w:val="604E1C0A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30" w15:restartNumberingAfterBreak="0">
    <w:nsid w:val="649F7B9D"/>
    <w:multiLevelType w:val="hybridMultilevel"/>
    <w:tmpl w:val="8A4268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5CD2F72"/>
    <w:multiLevelType w:val="hybridMultilevel"/>
    <w:tmpl w:val="9410B1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E9514D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 w15:restartNumberingAfterBreak="0">
    <w:nsid w:val="77025C6B"/>
    <w:multiLevelType w:val="hybridMultilevel"/>
    <w:tmpl w:val="C2A819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D8C2C6D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 w16cid:durableId="1794523174">
    <w:abstractNumId w:val="27"/>
  </w:num>
  <w:num w:numId="2" w16cid:durableId="540751430">
    <w:abstractNumId w:val="13"/>
  </w:num>
  <w:num w:numId="3" w16cid:durableId="163595717">
    <w:abstractNumId w:val="10"/>
  </w:num>
  <w:num w:numId="4" w16cid:durableId="1696537741">
    <w:abstractNumId w:val="32"/>
  </w:num>
  <w:num w:numId="5" w16cid:durableId="1943029670">
    <w:abstractNumId w:val="19"/>
  </w:num>
  <w:num w:numId="6" w16cid:durableId="1552884342">
    <w:abstractNumId w:val="24"/>
  </w:num>
  <w:num w:numId="7" w16cid:durableId="489054135">
    <w:abstractNumId w:val="26"/>
  </w:num>
  <w:num w:numId="8" w16cid:durableId="1148084368">
    <w:abstractNumId w:val="9"/>
  </w:num>
  <w:num w:numId="9" w16cid:durableId="849762310">
    <w:abstractNumId w:val="7"/>
  </w:num>
  <w:num w:numId="10" w16cid:durableId="1571307226">
    <w:abstractNumId w:val="6"/>
  </w:num>
  <w:num w:numId="11" w16cid:durableId="360664547">
    <w:abstractNumId w:val="5"/>
  </w:num>
  <w:num w:numId="12" w16cid:durableId="1779369552">
    <w:abstractNumId w:val="4"/>
  </w:num>
  <w:num w:numId="13" w16cid:durableId="1939941969">
    <w:abstractNumId w:val="8"/>
  </w:num>
  <w:num w:numId="14" w16cid:durableId="1454402740">
    <w:abstractNumId w:val="3"/>
  </w:num>
  <w:num w:numId="15" w16cid:durableId="1098136908">
    <w:abstractNumId w:val="2"/>
  </w:num>
  <w:num w:numId="16" w16cid:durableId="685979356">
    <w:abstractNumId w:val="1"/>
  </w:num>
  <w:num w:numId="17" w16cid:durableId="1069227258">
    <w:abstractNumId w:val="0"/>
  </w:num>
  <w:num w:numId="18" w16cid:durableId="846485788">
    <w:abstractNumId w:val="21"/>
  </w:num>
  <w:num w:numId="19" w16cid:durableId="1963726645">
    <w:abstractNumId w:val="22"/>
  </w:num>
  <w:num w:numId="20" w16cid:durableId="544294942">
    <w:abstractNumId w:val="29"/>
  </w:num>
  <w:num w:numId="21" w16cid:durableId="1931618956">
    <w:abstractNumId w:val="25"/>
  </w:num>
  <w:num w:numId="22" w16cid:durableId="1914194518">
    <w:abstractNumId w:val="11"/>
  </w:num>
  <w:num w:numId="23" w16cid:durableId="886574016">
    <w:abstractNumId w:val="34"/>
  </w:num>
  <w:num w:numId="24" w16cid:durableId="335500299">
    <w:abstractNumId w:val="31"/>
  </w:num>
  <w:num w:numId="25" w16cid:durableId="31618970">
    <w:abstractNumId w:val="17"/>
  </w:num>
  <w:num w:numId="26" w16cid:durableId="1488786376">
    <w:abstractNumId w:val="20"/>
  </w:num>
  <w:num w:numId="27" w16cid:durableId="1313801476">
    <w:abstractNumId w:val="12"/>
  </w:num>
  <w:num w:numId="28" w16cid:durableId="1580482412">
    <w:abstractNumId w:val="30"/>
  </w:num>
  <w:num w:numId="29" w16cid:durableId="2104573075">
    <w:abstractNumId w:val="18"/>
  </w:num>
  <w:num w:numId="30" w16cid:durableId="533150870">
    <w:abstractNumId w:val="33"/>
  </w:num>
  <w:num w:numId="31" w16cid:durableId="1768384403">
    <w:abstractNumId w:val="23"/>
  </w:num>
  <w:num w:numId="32" w16cid:durableId="1631284641">
    <w:abstractNumId w:val="14"/>
  </w:num>
  <w:num w:numId="33" w16cid:durableId="21130292">
    <w:abstractNumId w:val="28"/>
  </w:num>
  <w:num w:numId="34" w16cid:durableId="2113671946">
    <w:abstractNumId w:val="15"/>
  </w:num>
  <w:num w:numId="35" w16cid:durableId="847603695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15A6"/>
    <w:rsid w:val="000C715A"/>
    <w:rsid w:val="00196129"/>
    <w:rsid w:val="00281212"/>
    <w:rsid w:val="00361508"/>
    <w:rsid w:val="003B41E8"/>
    <w:rsid w:val="0052389D"/>
    <w:rsid w:val="00537003"/>
    <w:rsid w:val="005526C5"/>
    <w:rsid w:val="005A6DCA"/>
    <w:rsid w:val="00645252"/>
    <w:rsid w:val="006D3D74"/>
    <w:rsid w:val="007957A1"/>
    <w:rsid w:val="007A15A6"/>
    <w:rsid w:val="0083569A"/>
    <w:rsid w:val="00A9204E"/>
    <w:rsid w:val="00B1452E"/>
    <w:rsid w:val="00B42F20"/>
    <w:rsid w:val="00B93AD8"/>
    <w:rsid w:val="00C313AC"/>
    <w:rsid w:val="00D14256"/>
    <w:rsid w:val="00EC276B"/>
    <w:rsid w:val="00F331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8D84A4"/>
  <w15:chartTrackingRefBased/>
  <w15:docId w15:val="{32C12759-37E1-454C-8F46-B1F8A7B813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A15A6"/>
  </w:style>
  <w:style w:type="paragraph" w:styleId="Heading1">
    <w:name w:val="heading 1"/>
    <w:basedOn w:val="Normal"/>
    <w:next w:val="Normal"/>
    <w:link w:val="Heading1Char"/>
    <w:uiPriority w:val="9"/>
    <w:qFormat/>
    <w:rsid w:val="006D3D7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D3D7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D3D7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D3D7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D3D74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6D3D74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6D3D74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6D3D74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6D3D74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D3D74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Heading5Char">
    <w:name w:val="Heading 5 Char"/>
    <w:basedOn w:val="DefaultParagraphFont"/>
    <w:link w:val="Heading5"/>
    <w:uiPriority w:val="9"/>
    <w:rsid w:val="006D3D74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645252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645252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645252"/>
    <w:rPr>
      <w:i/>
      <w:iCs/>
      <w:color w:val="1F4E79" w:themeColor="accent1" w:themeShade="80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45252"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ind w:left="864" w:right="864"/>
      <w:jc w:val="center"/>
    </w:pPr>
    <w:rPr>
      <w:i/>
      <w:iCs/>
      <w:color w:val="1F4E79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45252"/>
    <w:rPr>
      <w:i/>
      <w:iCs/>
      <w:color w:val="1F4E79" w:themeColor="accent1" w:themeShade="80"/>
    </w:rPr>
  </w:style>
  <w:style w:type="character" w:styleId="SubtleReference">
    <w:name w:val="Subtle Reference"/>
    <w:basedOn w:val="DefaultParagraphFont"/>
    <w:uiPriority w:val="31"/>
    <w:qFormat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645252"/>
    <w:rPr>
      <w:b/>
      <w:bCs/>
      <w:caps w:val="0"/>
      <w:smallCaps/>
      <w:color w:val="1F4E79" w:themeColor="accent1" w:themeShade="80"/>
      <w:spacing w:val="5"/>
    </w:rPr>
  </w:style>
  <w:style w:type="character" w:styleId="BookTitle">
    <w:name w:val="Book Title"/>
    <w:basedOn w:val="DefaultParagraphFont"/>
    <w:uiPriority w:val="33"/>
    <w:qFormat/>
    <w:rPr>
      <w:b/>
      <w:bCs/>
      <w:i/>
      <w:iCs/>
      <w:spacing w:val="5"/>
    </w:rPr>
  </w:style>
  <w:style w:type="character" w:styleId="Hyperlink">
    <w:name w:val="Hyperlink"/>
    <w:basedOn w:val="DefaultParagraphFont"/>
    <w:uiPriority w:val="99"/>
    <w:unhideWhenUsed/>
    <w:rsid w:val="00645252"/>
    <w:rPr>
      <w:color w:val="1F4E79" w:themeColor="accent1" w:themeShade="80"/>
      <w:u w:val="single"/>
    </w:rPr>
  </w:style>
  <w:style w:type="character" w:styleId="FollowedHyperlink">
    <w:name w:val="FollowedHyperlink"/>
    <w:basedOn w:val="DefaultParagraphFont"/>
    <w:uiPriority w:val="99"/>
    <w:unhideWhenUsed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645252"/>
    <w:pPr>
      <w:spacing w:after="200"/>
    </w:pPr>
    <w:rPr>
      <w:i/>
      <w:iCs/>
      <w:color w:val="44546A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45252"/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5252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645252"/>
    <w:pPr>
      <w:pBdr>
        <w:top w:val="single" w:sz="2" w:space="10" w:color="5B9BD5" w:themeColor="accent1" w:shadow="1" w:frame="1"/>
        <w:left w:val="single" w:sz="2" w:space="10" w:color="5B9BD5" w:themeColor="accent1" w:shadow="1" w:frame="1"/>
        <w:bottom w:val="single" w:sz="2" w:space="10" w:color="5B9BD5" w:themeColor="accent1" w:shadow="1" w:frame="1"/>
        <w:right w:val="single" w:sz="2" w:space="10" w:color="5B9BD5" w:themeColor="accent1" w:shadow="1" w:frame="1"/>
      </w:pBdr>
      <w:ind w:left="1152" w:right="1152"/>
    </w:pPr>
    <w:rPr>
      <w:rFonts w:eastAsiaTheme="minorEastAsia"/>
      <w:i/>
      <w:iCs/>
      <w:color w:val="1F4E79" w:themeColor="accent1" w:themeShade="80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645252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645252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645252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645252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645252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45252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45252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4525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45252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645252"/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645252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645252"/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645252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645252"/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45252"/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45252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45252"/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45252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64525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645252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645252"/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645252"/>
    <w:rPr>
      <w:rFonts w:ascii="Consolas" w:hAnsi="Consolas"/>
      <w:szCs w:val="21"/>
    </w:rPr>
  </w:style>
  <w:style w:type="character" w:styleId="PlaceholderText">
    <w:name w:val="Placeholder Text"/>
    <w:basedOn w:val="DefaultParagraphFont"/>
    <w:uiPriority w:val="99"/>
    <w:semiHidden/>
    <w:rsid w:val="00645252"/>
    <w:rPr>
      <w:color w:val="3B3838" w:themeColor="background2" w:themeShade="40"/>
    </w:rPr>
  </w:style>
  <w:style w:type="paragraph" w:styleId="Header">
    <w:name w:val="header"/>
    <w:basedOn w:val="Normal"/>
    <w:link w:val="HeaderChar"/>
    <w:uiPriority w:val="99"/>
    <w:semiHidden/>
    <w:unhideWhenUsed/>
    <w:rsid w:val="006D3D74"/>
  </w:style>
  <w:style w:type="character" w:customStyle="1" w:styleId="HeaderChar">
    <w:name w:val="Header Char"/>
    <w:basedOn w:val="DefaultParagraphFont"/>
    <w:link w:val="Header"/>
    <w:uiPriority w:val="99"/>
    <w:semiHidden/>
    <w:rsid w:val="006D3D74"/>
  </w:style>
  <w:style w:type="paragraph" w:styleId="Footer">
    <w:name w:val="footer"/>
    <w:basedOn w:val="Normal"/>
    <w:link w:val="FooterChar"/>
    <w:uiPriority w:val="99"/>
    <w:semiHidden/>
    <w:unhideWhenUsed/>
    <w:rsid w:val="006D3D74"/>
  </w:style>
  <w:style w:type="character" w:customStyle="1" w:styleId="FooterChar">
    <w:name w:val="Footer Char"/>
    <w:basedOn w:val="DefaultParagraphFont"/>
    <w:link w:val="Footer"/>
    <w:uiPriority w:val="99"/>
    <w:semiHidden/>
    <w:rsid w:val="006D3D74"/>
  </w:style>
  <w:style w:type="paragraph" w:styleId="TOC9">
    <w:name w:val="toc 9"/>
    <w:basedOn w:val="Normal"/>
    <w:next w:val="Normal"/>
    <w:autoRedefine/>
    <w:uiPriority w:val="39"/>
    <w:semiHidden/>
    <w:unhideWhenUsed/>
    <w:rsid w:val="0083569A"/>
    <w:pPr>
      <w:spacing w:after="120"/>
      <w:ind w:left="1757"/>
    </w:pPr>
  </w:style>
  <w:style w:type="paragraph" w:styleId="ListParagraph">
    <w:name w:val="List Paragraph"/>
    <w:basedOn w:val="Normal"/>
    <w:uiPriority w:val="34"/>
    <w:unhideWhenUsed/>
    <w:qFormat/>
    <w:rsid w:val="00B1452E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EC276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CTotty@bootcampspot.com" TargetMode="External"/><Relationship Id="rId13" Type="http://schemas.openxmlformats.org/officeDocument/2006/relationships/image" Target="media/image5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3.png"/><Relationship Id="rId5" Type="http://schemas.openxmlformats.org/officeDocument/2006/relationships/styles" Target="styl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hrystyne\AppData\Local\Microsoft\Office\16.0\DTS\en-US%7b32F98188-7946-4DB0-85D2-FAEDA137E31B%7d\%7b24850AF5-B284-4A8E-86DF-1BBABD2BCFD9%7dtf02786999_win32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ocLastLocAttemptVersionTypeLookup xmlns="4873beb7-5857-4685-be1f-d57550cc96cc" xsi:nil="true"/>
    <MarketSpecific xmlns="4873beb7-5857-4685-be1f-d57550cc96cc">false</MarketSpecific>
    <ApprovalStatus xmlns="4873beb7-5857-4685-be1f-d57550cc96cc">InProgress</ApprovalStatus>
    <LocComments xmlns="4873beb7-5857-4685-be1f-d57550cc96cc" xsi:nil="true"/>
    <DirectSourceMarket xmlns="4873beb7-5857-4685-be1f-d57550cc96cc" xsi:nil="true"/>
    <LocPublishedLinkedAssetsLookup xmlns="4873beb7-5857-4685-be1f-d57550cc96cc" xsi:nil="true"/>
    <ThumbnailAssetId xmlns="4873beb7-5857-4685-be1f-d57550cc96cc" xsi:nil="true"/>
    <PrimaryImageGen xmlns="4873beb7-5857-4685-be1f-d57550cc96cc">true</PrimaryImageGen>
    <LegacyData xmlns="4873beb7-5857-4685-be1f-d57550cc96cc" xsi:nil="true"/>
    <LocNewPublishedVersionLookup xmlns="4873beb7-5857-4685-be1f-d57550cc96cc" xsi:nil="true"/>
    <NumericId xmlns="4873beb7-5857-4685-be1f-d57550cc96cc">102787001</NumericId>
    <TPFriendlyName xmlns="4873beb7-5857-4685-be1f-d57550cc96cc" xsi:nil="true"/>
    <LocOverallPublishStatusLookup xmlns="4873beb7-5857-4685-be1f-d57550cc96cc" xsi:nil="true"/>
    <LocRecommendedHandoff xmlns="4873beb7-5857-4685-be1f-d57550cc96cc" xsi:nil="true"/>
    <BlockPublish xmlns="4873beb7-5857-4685-be1f-d57550cc96cc">false</BlockPublish>
    <BusinessGroup xmlns="4873beb7-5857-4685-be1f-d57550cc96cc" xsi:nil="true"/>
    <OpenTemplate xmlns="4873beb7-5857-4685-be1f-d57550cc96cc">true</OpenTemplate>
    <SourceTitle xmlns="4873beb7-5857-4685-be1f-d57550cc96cc" xsi:nil="true"/>
    <LocOverallLocStatusLookup xmlns="4873beb7-5857-4685-be1f-d57550cc96cc" xsi:nil="true"/>
    <APEditor xmlns="4873beb7-5857-4685-be1f-d57550cc96cc">
      <UserInfo>
        <DisplayName/>
        <AccountId xsi:nil="true"/>
        <AccountType/>
      </UserInfo>
    </APEditor>
    <UALocComments xmlns="4873beb7-5857-4685-be1f-d57550cc96cc" xsi:nil="true"/>
    <IntlLangReviewDate xmlns="4873beb7-5857-4685-be1f-d57550cc96cc" xsi:nil="true"/>
    <PublishStatusLookup xmlns="4873beb7-5857-4685-be1f-d57550cc96cc">
      <Value>1343188</Value>
    </PublishStatusLookup>
    <ParentAssetId xmlns="4873beb7-5857-4685-be1f-d57550cc96cc" xsi:nil="true"/>
    <FeatureTagsTaxHTField0 xmlns="4873beb7-5857-4685-be1f-d57550cc96cc">
      <Terms xmlns="http://schemas.microsoft.com/office/infopath/2007/PartnerControls"/>
    </FeatureTagsTaxHTField0>
    <MachineTranslated xmlns="4873beb7-5857-4685-be1f-d57550cc96cc">false</MachineTranslated>
    <Providers xmlns="4873beb7-5857-4685-be1f-d57550cc96cc" xsi:nil="true"/>
    <OriginalSourceMarket xmlns="4873beb7-5857-4685-be1f-d57550cc96cc" xsi:nil="true"/>
    <APDescription xmlns="4873beb7-5857-4685-be1f-d57550cc96cc" xsi:nil="true"/>
    <ContentItem xmlns="4873beb7-5857-4685-be1f-d57550cc96cc" xsi:nil="true"/>
    <ClipArtFilename xmlns="4873beb7-5857-4685-be1f-d57550cc96cc" xsi:nil="true"/>
    <TPInstallLocation xmlns="4873beb7-5857-4685-be1f-d57550cc96cc" xsi:nil="true"/>
    <TimesCloned xmlns="4873beb7-5857-4685-be1f-d57550cc96cc" xsi:nil="true"/>
    <PublishTargets xmlns="4873beb7-5857-4685-be1f-d57550cc96cc">OfficeOnlineVNext</PublishTargets>
    <AcquiredFrom xmlns="4873beb7-5857-4685-be1f-d57550cc96cc">Internal MS</AcquiredFrom>
    <AssetStart xmlns="4873beb7-5857-4685-be1f-d57550cc96cc">2011-11-23T17:29:00+00:00</AssetStart>
    <FriendlyTitle xmlns="4873beb7-5857-4685-be1f-d57550cc96cc" xsi:nil="true"/>
    <Provider xmlns="4873beb7-5857-4685-be1f-d57550cc96cc" xsi:nil="true"/>
    <LastHandOff xmlns="4873beb7-5857-4685-be1f-d57550cc96cc" xsi:nil="true"/>
    <TPClientViewer xmlns="4873beb7-5857-4685-be1f-d57550cc96cc" xsi:nil="true"/>
    <TemplateStatus xmlns="4873beb7-5857-4685-be1f-d57550cc96cc">Complete</TemplateStatus>
    <Downloads xmlns="4873beb7-5857-4685-be1f-d57550cc96cc">0</Downloads>
    <OOCacheId xmlns="4873beb7-5857-4685-be1f-d57550cc96cc" xsi:nil="true"/>
    <IsDeleted xmlns="4873beb7-5857-4685-be1f-d57550cc96cc">false</IsDeleted>
    <LocPublishedDependentAssetsLookup xmlns="4873beb7-5857-4685-be1f-d57550cc96cc" xsi:nil="true"/>
    <AssetExpire xmlns="4873beb7-5857-4685-be1f-d57550cc96cc">2029-05-12T07:00:00+00:00</AssetExpire>
    <CSXSubmissionMarket xmlns="4873beb7-5857-4685-be1f-d57550cc96cc" xsi:nil="true"/>
    <DSATActionTaken xmlns="4873beb7-5857-4685-be1f-d57550cc96cc" xsi:nil="true"/>
    <SubmitterId xmlns="4873beb7-5857-4685-be1f-d57550cc96cc" xsi:nil="true"/>
    <EditorialTags xmlns="4873beb7-5857-4685-be1f-d57550cc96cc" xsi:nil="true"/>
    <TPExecutable xmlns="4873beb7-5857-4685-be1f-d57550cc96cc" xsi:nil="true"/>
    <CSXSubmissionDate xmlns="4873beb7-5857-4685-be1f-d57550cc96cc" xsi:nil="true"/>
    <CSXUpdate xmlns="4873beb7-5857-4685-be1f-d57550cc96cc">false</CSXUpdate>
    <AssetType xmlns="4873beb7-5857-4685-be1f-d57550cc96cc">TP</AssetType>
    <ApprovalLog xmlns="4873beb7-5857-4685-be1f-d57550cc96cc" xsi:nil="true"/>
    <BugNumber xmlns="4873beb7-5857-4685-be1f-d57550cc96cc" xsi:nil="true"/>
    <OriginAsset xmlns="4873beb7-5857-4685-be1f-d57550cc96cc" xsi:nil="true"/>
    <TPComponent xmlns="4873beb7-5857-4685-be1f-d57550cc96cc" xsi:nil="true"/>
    <Milestone xmlns="4873beb7-5857-4685-be1f-d57550cc96cc" xsi:nil="true"/>
    <RecommendationsModifier xmlns="4873beb7-5857-4685-be1f-d57550cc96cc" xsi:nil="true"/>
    <AssetId xmlns="4873beb7-5857-4685-be1f-d57550cc96cc">TP102787001</AssetId>
    <PolicheckWords xmlns="4873beb7-5857-4685-be1f-d57550cc96cc" xsi:nil="true"/>
    <TPLaunchHelpLink xmlns="4873beb7-5857-4685-be1f-d57550cc96cc" xsi:nil="true"/>
    <IntlLocPriority xmlns="4873beb7-5857-4685-be1f-d57550cc96cc" xsi:nil="true"/>
    <TPApplication xmlns="4873beb7-5857-4685-be1f-d57550cc96cc" xsi:nil="true"/>
    <IntlLangReviewer xmlns="4873beb7-5857-4685-be1f-d57550cc96cc" xsi:nil="true"/>
    <HandoffToMSDN xmlns="4873beb7-5857-4685-be1f-d57550cc96cc" xsi:nil="true"/>
    <PlannedPubDate xmlns="4873beb7-5857-4685-be1f-d57550cc96cc" xsi:nil="true"/>
    <CrawlForDependencies xmlns="4873beb7-5857-4685-be1f-d57550cc96cc">false</CrawlForDependencies>
    <LocLastLocAttemptVersionLookup xmlns="4873beb7-5857-4685-be1f-d57550cc96cc">693888</LocLastLocAttemptVersionLookup>
    <LocProcessedForHandoffsLookup xmlns="4873beb7-5857-4685-be1f-d57550cc96cc" xsi:nil="true"/>
    <TrustLevel xmlns="4873beb7-5857-4685-be1f-d57550cc96cc">1 Microsoft Managed Content</TrustLevel>
    <CampaignTagsTaxHTField0 xmlns="4873beb7-5857-4685-be1f-d57550cc96cc">
      <Terms xmlns="http://schemas.microsoft.com/office/infopath/2007/PartnerControls"/>
    </CampaignTagsTaxHTField0>
    <TPNamespace xmlns="4873beb7-5857-4685-be1f-d57550cc96cc" xsi:nil="true"/>
    <LocOverallPreviewStatusLookup xmlns="4873beb7-5857-4685-be1f-d57550cc96cc" xsi:nil="true"/>
    <TaxCatchAll xmlns="4873beb7-5857-4685-be1f-d57550cc96cc"/>
    <IsSearchable xmlns="4873beb7-5857-4685-be1f-d57550cc96cc">false</IsSearchable>
    <TemplateTemplateType xmlns="4873beb7-5857-4685-be1f-d57550cc96cc">Word Document Template</TemplateTemplateType>
    <Markets xmlns="4873beb7-5857-4685-be1f-d57550cc96cc"/>
    <IntlLangReview xmlns="4873beb7-5857-4685-be1f-d57550cc96cc" xsi:nil="true"/>
    <UAProjectedTotalWords xmlns="4873beb7-5857-4685-be1f-d57550cc96cc" xsi:nil="true"/>
    <OutputCachingOn xmlns="4873beb7-5857-4685-be1f-d57550cc96cc">false</OutputCachingOn>
    <AverageRating xmlns="4873beb7-5857-4685-be1f-d57550cc96cc" xsi:nil="true"/>
    <LocMarketGroupTiers2 xmlns="4873beb7-5857-4685-be1f-d57550cc96cc" xsi:nil="true"/>
    <APAuthor xmlns="4873beb7-5857-4685-be1f-d57550cc96cc">
      <UserInfo>
        <DisplayName>REDMOND\v-namall</DisplayName>
        <AccountId>978</AccountId>
        <AccountType/>
      </UserInfo>
    </APAuthor>
    <TPCommandLine xmlns="4873beb7-5857-4685-be1f-d57550cc96cc" xsi:nil="true"/>
    <LocManualTestRequired xmlns="4873beb7-5857-4685-be1f-d57550cc96cc">false</LocManualTestRequired>
    <TPAppVersion xmlns="4873beb7-5857-4685-be1f-d57550cc96cc" xsi:nil="true"/>
    <EditorialStatus xmlns="4873beb7-5857-4685-be1f-d57550cc96cc">Complete</EditorialStatus>
    <LocProcessedForMarketsLookup xmlns="4873beb7-5857-4685-be1f-d57550cc96cc" xsi:nil="true"/>
    <LastModifiedDateTime xmlns="4873beb7-5857-4685-be1f-d57550cc96cc" xsi:nil="true"/>
    <TPLaunchHelpLinkType xmlns="4873beb7-5857-4685-be1f-d57550cc96cc">Template</TPLaunchHelpLinkType>
    <ScenarioTagsTaxHTField0 xmlns="4873beb7-5857-4685-be1f-d57550cc96cc">
      <Terms xmlns="http://schemas.microsoft.com/office/infopath/2007/PartnerControls"/>
    </ScenarioTagsTaxHTField0>
    <OriginalRelease xmlns="4873beb7-5857-4685-be1f-d57550cc96cc">14</OriginalRelease>
    <LocalizationTagsTaxHTField0 xmlns="4873beb7-5857-4685-be1f-d57550cc96cc">
      <Terms xmlns="http://schemas.microsoft.com/office/infopath/2007/PartnerControls"/>
    </LocalizationTagsTaxHTField0>
    <Manager xmlns="4873beb7-5857-4685-be1f-d57550cc96cc" xsi:nil="true"/>
    <UALocRecommendation xmlns="4873beb7-5857-4685-be1f-d57550cc96cc">Localize</UALocRecommendation>
    <LocOverallHandbackStatusLookup xmlns="4873beb7-5857-4685-be1f-d57550cc96cc" xsi:nil="true"/>
    <ArtSampleDocs xmlns="4873beb7-5857-4685-be1f-d57550cc96cc" xsi:nil="true"/>
    <UACurrentWords xmlns="4873beb7-5857-4685-be1f-d57550cc96cc" xsi:nil="true"/>
    <ShowIn xmlns="4873beb7-5857-4685-be1f-d57550cc96cc">Show everywhere</ShowIn>
    <CSXHash xmlns="4873beb7-5857-4685-be1f-d57550cc96cc" xsi:nil="true"/>
    <VoteCount xmlns="4873beb7-5857-4685-be1f-d57550cc96cc" xsi:nil="true"/>
    <InternalTagsTaxHTField0 xmlns="4873beb7-5857-4685-be1f-d57550cc96cc">
      <Terms xmlns="http://schemas.microsoft.com/office/infopath/2007/PartnerControls"/>
    </InternalTagsTaxHTField0>
    <UANotes xmlns="4873beb7-5857-4685-be1f-d57550cc96cc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7FBDB1CC-CEFB-4E46-8174-1F0AA0D30B24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2.xml><?xml version="1.0" encoding="utf-8"?>
<ds:datastoreItem xmlns:ds="http://schemas.openxmlformats.org/officeDocument/2006/customXml" ds:itemID="{4B3A7E92-E05A-4924-9E8A-9F6659E5855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01C3C56-10DB-49F7-B061-44D8728D078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{24850AF5-B284-4A8E-86DF-1BBABD2BCFD9}tf02786999_win32.dotx</Template>
  <TotalTime>200</TotalTime>
  <Pages>7</Pages>
  <Words>559</Words>
  <Characters>3191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Khrystyne</dc:creator>
  <cp:keywords/>
  <dc:description/>
  <cp:lastModifiedBy>Khrystyne Clifton</cp:lastModifiedBy>
  <cp:revision>6</cp:revision>
  <dcterms:created xsi:type="dcterms:W3CDTF">2023-09-11T22:15:00Z</dcterms:created>
  <dcterms:modified xsi:type="dcterms:W3CDTF">2023-09-12T01:36:00Z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ternalTags">
    <vt:lpwstr/>
  </property>
  <property fmtid="{D5CDD505-2E9C-101B-9397-08002B2CF9AE}" pid="3" name="ContentTypeId">
    <vt:lpwstr>0x0101006EDDDB5EE6D98C44930B742096920B300400F5B6D36B3EF94B4E9A635CDF2A18F5B8</vt:lpwstr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CampaignTags">
    <vt:lpwstr/>
  </property>
  <property fmtid="{D5CDD505-2E9C-101B-9397-08002B2CF9AE}" pid="7" name="ScenarioTags">
    <vt:lpwstr/>
  </property>
</Properties>
</file>