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C14F37" w14:textId="72D3650E" w:rsidR="00A9204E" w:rsidRPr="00DB423C" w:rsidRDefault="00DB423C" w:rsidP="00DB423C">
      <w:pPr>
        <w:jc w:val="center"/>
        <w:rPr>
          <w:b/>
          <w:bCs/>
          <w:color w:val="7030A0"/>
          <w:sz w:val="52"/>
          <w:szCs w:val="52"/>
          <w:u w:val="single"/>
        </w:rPr>
      </w:pPr>
      <w:r w:rsidRPr="00DB423C">
        <w:rPr>
          <w:b/>
          <w:bCs/>
          <w:color w:val="7030A0"/>
          <w:sz w:val="52"/>
          <w:szCs w:val="52"/>
          <w:u w:val="single"/>
        </w:rPr>
        <w:t>12-14 notes</w:t>
      </w:r>
    </w:p>
    <w:p w14:paraId="62783E01" w14:textId="3C819713" w:rsidR="00DB423C" w:rsidRDefault="00DB423C" w:rsidP="00DB423C">
      <w:pPr>
        <w:jc w:val="center"/>
      </w:pPr>
      <w:r>
        <w:t>Intro to JavaScript visualizations</w:t>
      </w:r>
    </w:p>
    <w:p w14:paraId="37E4C911" w14:textId="04D181BF" w:rsidR="00DB423C" w:rsidRDefault="00DB423C">
      <w:r>
        <w:t>Goals:</w:t>
      </w:r>
    </w:p>
    <w:p w14:paraId="1A5AF965" w14:textId="77777777" w:rsidR="00DB423C" w:rsidRPr="00DB423C" w:rsidRDefault="00DB423C" w:rsidP="00DB423C">
      <w:pPr>
        <w:numPr>
          <w:ilvl w:val="0"/>
          <w:numId w:val="24"/>
        </w:numPr>
      </w:pPr>
      <w:r w:rsidRPr="00DB423C">
        <w:t>Describe JavaScript variables, arrays, data types, and statements.</w:t>
      </w:r>
    </w:p>
    <w:p w14:paraId="2F1E48EC" w14:textId="77777777" w:rsidR="00DB423C" w:rsidRPr="00DB423C" w:rsidRDefault="00DB423C" w:rsidP="00DB423C">
      <w:pPr>
        <w:numPr>
          <w:ilvl w:val="0"/>
          <w:numId w:val="24"/>
        </w:numPr>
      </w:pPr>
      <w:r w:rsidRPr="00DB423C">
        <w:t>Implement basic JavaScript control flow (functions, loops, if/else statements).</w:t>
      </w:r>
    </w:p>
    <w:p w14:paraId="37E0462C" w14:textId="77777777" w:rsidR="00DB423C" w:rsidRPr="00DB423C" w:rsidRDefault="00DB423C" w:rsidP="00DB423C">
      <w:pPr>
        <w:numPr>
          <w:ilvl w:val="0"/>
          <w:numId w:val="24"/>
        </w:numPr>
      </w:pPr>
      <w:r w:rsidRPr="00DB423C">
        <w:t>Create functions in JavaScript.</w:t>
      </w:r>
    </w:p>
    <w:p w14:paraId="31F0E7EB" w14:textId="77777777" w:rsidR="00DB423C" w:rsidRPr="00DB423C" w:rsidRDefault="00DB423C" w:rsidP="00DB423C">
      <w:pPr>
        <w:numPr>
          <w:ilvl w:val="0"/>
          <w:numId w:val="24"/>
        </w:numPr>
      </w:pPr>
      <w:r w:rsidRPr="00DB423C">
        <w:t>Create, update, and iterate JavaScript objects.</w:t>
      </w:r>
    </w:p>
    <w:p w14:paraId="01FDE55C" w14:textId="77777777" w:rsidR="00DB423C" w:rsidRPr="00DB423C" w:rsidRDefault="00DB423C" w:rsidP="00DB423C">
      <w:pPr>
        <w:numPr>
          <w:ilvl w:val="0"/>
          <w:numId w:val="24"/>
        </w:numPr>
      </w:pPr>
      <w:r w:rsidRPr="00DB423C">
        <w:t>Create basic charts, including bar charts and line charts, by using Plotly.</w:t>
      </w:r>
    </w:p>
    <w:p w14:paraId="0454BCBD" w14:textId="77777777" w:rsidR="00DB423C" w:rsidRPr="00DB423C" w:rsidRDefault="00DB423C" w:rsidP="00DB423C">
      <w:pPr>
        <w:numPr>
          <w:ilvl w:val="0"/>
          <w:numId w:val="24"/>
        </w:numPr>
      </w:pPr>
      <w:r w:rsidRPr="00DB423C">
        <w:t>Use Plotly's layout object to customize the appearance of charts.</w:t>
      </w:r>
    </w:p>
    <w:p w14:paraId="41D9489F" w14:textId="77777777" w:rsidR="00DB423C" w:rsidRPr="00DB423C" w:rsidRDefault="00DB423C" w:rsidP="00DB423C">
      <w:pPr>
        <w:numPr>
          <w:ilvl w:val="0"/>
          <w:numId w:val="24"/>
        </w:numPr>
      </w:pPr>
      <w:r w:rsidRPr="00DB423C">
        <w:t>Annotate charts with labels, text, and hover text.</w:t>
      </w:r>
    </w:p>
    <w:p w14:paraId="2B44D6C1" w14:textId="3AE72475" w:rsidR="00DB423C" w:rsidRDefault="00DB423C" w:rsidP="00DB423C">
      <w:pPr>
        <w:pBdr>
          <w:top w:val="single" w:sz="4" w:space="1" w:color="auto"/>
        </w:pBdr>
      </w:pPr>
      <w:r>
        <w:t>Manish in Zoom chat 12/14 6:29pm:</w:t>
      </w:r>
    </w:p>
    <w:p w14:paraId="7BC49F21" w14:textId="7E840F1D" w:rsidR="00DB423C" w:rsidRDefault="00DB423C" w:rsidP="00DB423C">
      <w:r w:rsidRPr="00DB423C">
        <w:t>I will Inform Courtney and Jill at Edx that I had given one week delay on homework 12 (as agreed by Jill).  However, you can also leave a note in the homework submission, if you like.  After all that precautionary measure, if you still get penalized, we will ensure to take up the matter.</w:t>
      </w:r>
    </w:p>
    <w:p w14:paraId="11771411" w14:textId="4AF963A3" w:rsidR="00DB423C" w:rsidRDefault="004D2B30" w:rsidP="00DB423C">
      <w:pPr>
        <w:pBdr>
          <w:top w:val="single" w:sz="4" w:space="1" w:color="auto"/>
        </w:pBdr>
      </w:pPr>
      <w:r>
        <w:t>JS is mostly used for interaction on the browser level for the user. No ping because it’s all user-side.</w:t>
      </w:r>
    </w:p>
    <w:p w14:paraId="40690289" w14:textId="2FB0DDC1" w:rsidR="00DB423C" w:rsidRDefault="004D2B30">
      <w:r>
        <w:tab/>
        <w:t>The point is to reduce number of requests on a hosting database.</w:t>
      </w:r>
    </w:p>
    <w:p w14:paraId="039F49F1" w14:textId="36DEEF08" w:rsidR="00DB423C" w:rsidRDefault="00D726BC">
      <w:r w:rsidRPr="00D726BC">
        <w:drawing>
          <wp:inline distT="0" distB="0" distL="0" distR="0" wp14:anchorId="2184DC4D" wp14:editId="25FD984F">
            <wp:extent cx="5943600" cy="2954655"/>
            <wp:effectExtent l="19050" t="19050" r="19050" b="17145"/>
            <wp:docPr id="1169740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74044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465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275A5A" w14:textId="12D4E3F9" w:rsidR="00DB423C" w:rsidRDefault="00A977DE">
      <w:r>
        <w:t>Loading the Plotly library is like an import in Jupyter notebook.</w:t>
      </w:r>
    </w:p>
    <w:p w14:paraId="4928627E" w14:textId="37A9467B" w:rsidR="00DB423C" w:rsidRDefault="00A977DE">
      <w:r>
        <w:t>Let is equivalent to For in python.</w:t>
      </w:r>
    </w:p>
    <w:p w14:paraId="0A9BD84A" w14:textId="36D4B211" w:rsidR="00DB423C" w:rsidRDefault="00A977DE">
      <w:r>
        <w:t>JS is generally in a JS file, not within the HTML.</w:t>
      </w:r>
    </w:p>
    <w:p w14:paraId="047301E7" w14:textId="78A5FDE9" w:rsidR="00DB423C" w:rsidRDefault="00A977DE">
      <w:r w:rsidRPr="00A977DE">
        <w:drawing>
          <wp:inline distT="0" distB="0" distL="0" distR="0" wp14:anchorId="130ADE0A" wp14:editId="71AD6DA7">
            <wp:extent cx="3701234" cy="2571750"/>
            <wp:effectExtent l="19050" t="19050" r="13970" b="19050"/>
            <wp:docPr id="1500296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29654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14693" cy="258110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306353" w14:textId="0275378C" w:rsidR="00DB423C" w:rsidRDefault="00A977DE">
      <w:r w:rsidRPr="00A977DE">
        <w:lastRenderedPageBreak/>
        <w:drawing>
          <wp:inline distT="0" distB="0" distL="0" distR="0" wp14:anchorId="65E0B0D3" wp14:editId="62BA5B6C">
            <wp:extent cx="3968278" cy="1857375"/>
            <wp:effectExtent l="19050" t="19050" r="13335" b="9525"/>
            <wp:docPr id="389706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70640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85805" cy="186557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B21471" w14:textId="387C25D4" w:rsidR="00DB423C" w:rsidRDefault="00A977DE">
      <w:r>
        <w:t>^ No Self-assigning. Need “Let”</w:t>
      </w:r>
    </w:p>
    <w:p w14:paraId="0F8C0370" w14:textId="0B555578" w:rsidR="00DB423C" w:rsidRDefault="00A977DE">
      <w:r w:rsidRPr="00A977DE">
        <w:drawing>
          <wp:inline distT="0" distB="0" distL="0" distR="0" wp14:anchorId="63BCA38D" wp14:editId="3E7D16D5">
            <wp:extent cx="4005520" cy="2143125"/>
            <wp:effectExtent l="19050" t="19050" r="14605" b="9525"/>
            <wp:docPr id="1181360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36042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19374" cy="215053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1C587A" w14:textId="4C3FEB52" w:rsidR="00DB423C" w:rsidRDefault="00A977DE">
      <w:r>
        <w:t>^ Lowercase T for true, and Uses Let</w:t>
      </w:r>
    </w:p>
    <w:p w14:paraId="700C2F8C" w14:textId="78A276B4" w:rsidR="00DB423C" w:rsidRDefault="00A977DE">
      <w:r w:rsidRPr="00A977DE">
        <w:drawing>
          <wp:inline distT="0" distB="0" distL="0" distR="0" wp14:anchorId="0BB0C756" wp14:editId="34922B3D">
            <wp:extent cx="3990975" cy="2067973"/>
            <wp:effectExtent l="19050" t="19050" r="9525" b="27940"/>
            <wp:docPr id="1943748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74895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98219" cy="207172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09F669" w14:textId="77777777" w:rsidR="00A977DE" w:rsidRDefault="00A977DE">
      <w:r>
        <w:t>^ console.log adds the record to the console log (F12) in lower right corner.</w:t>
      </w:r>
    </w:p>
    <w:p w14:paraId="09B6DB88" w14:textId="5478D82C" w:rsidR="00DB423C" w:rsidRDefault="00A977DE" w:rsidP="00A977DE">
      <w:pPr>
        <w:ind w:firstLine="720"/>
      </w:pPr>
      <w:r>
        <w:t>It’s similar to a print statement.</w:t>
      </w:r>
    </w:p>
    <w:p w14:paraId="631B95E7" w14:textId="586C531C" w:rsidR="00DB423C" w:rsidRDefault="00A977DE">
      <w:r w:rsidRPr="00A977DE">
        <w:drawing>
          <wp:inline distT="0" distB="0" distL="0" distR="0" wp14:anchorId="53842AC4" wp14:editId="13782F95">
            <wp:extent cx="4359170" cy="2238375"/>
            <wp:effectExtent l="19050" t="19050" r="22860" b="9525"/>
            <wp:docPr id="2144367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367985" name=""/>
                    <pic:cNvPicPr/>
                  </pic:nvPicPr>
                  <pic:blipFill rotWithShape="1">
                    <a:blip r:embed="rId13"/>
                    <a:srcRect l="2564" t="5737"/>
                    <a:stretch/>
                  </pic:blipFill>
                  <pic:spPr bwMode="auto">
                    <a:xfrm>
                      <a:off x="0" y="0"/>
                      <a:ext cx="4392617" cy="2255550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9A669C" w14:textId="3D910D64" w:rsidR="00DB423C" w:rsidRDefault="00A977DE">
      <w:r w:rsidRPr="00A977DE">
        <w:lastRenderedPageBreak/>
        <w:drawing>
          <wp:inline distT="0" distB="0" distL="0" distR="0" wp14:anchorId="67BC90A8" wp14:editId="7AE1A558">
            <wp:extent cx="5943600" cy="2814320"/>
            <wp:effectExtent l="19050" t="19050" r="19050" b="24130"/>
            <wp:docPr id="647751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751948" name=""/>
                    <pic:cNvPicPr/>
                  </pic:nvPicPr>
                  <pic:blipFill rotWithShape="1">
                    <a:blip r:embed="rId14"/>
                    <a:srcRect t="1990" b="1"/>
                    <a:stretch/>
                  </pic:blipFill>
                  <pic:spPr bwMode="auto">
                    <a:xfrm>
                      <a:off x="0" y="0"/>
                      <a:ext cx="5943600" cy="2814320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1501CD" w14:textId="0391F542" w:rsidR="00DB423C" w:rsidRDefault="00432336">
      <w:r>
        <w:t>Dot notation is preferred in JS.</w:t>
      </w:r>
    </w:p>
    <w:p w14:paraId="294199B4" w14:textId="3CD8A74B" w:rsidR="00432336" w:rsidRPr="00432336" w:rsidRDefault="00432336">
      <w:pPr>
        <w:rPr>
          <w:b/>
          <w:bCs/>
          <w:sz w:val="32"/>
          <w:szCs w:val="32"/>
        </w:rPr>
      </w:pPr>
      <w:r w:rsidRPr="00432336">
        <w:rPr>
          <w:b/>
          <w:bCs/>
          <w:sz w:val="32"/>
          <w:szCs w:val="32"/>
        </w:rPr>
        <w:t>Ins JavaScript Variables Solution:</w:t>
      </w:r>
    </w:p>
    <w:p w14:paraId="37D3A1BC" w14:textId="714F8CD2" w:rsidR="00DB423C" w:rsidRDefault="00432336">
      <w:r w:rsidRPr="00432336">
        <w:drawing>
          <wp:inline distT="0" distB="0" distL="0" distR="0" wp14:anchorId="13DA5338" wp14:editId="32AD6BBD">
            <wp:extent cx="5943600" cy="3745230"/>
            <wp:effectExtent l="19050" t="19050" r="19050" b="26670"/>
            <wp:docPr id="1675842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84215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5230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22E63BC6" w14:textId="38EFBE8F" w:rsidR="00432336" w:rsidRDefault="00432336" w:rsidP="00432336">
      <w:r>
        <w:t xml:space="preserve">^ Line 21- </w:t>
      </w:r>
      <w:r>
        <w:t>You can add a property without the let statement</w:t>
      </w:r>
    </w:p>
    <w:p w14:paraId="41D2682A" w14:textId="77777777" w:rsidR="00DB423C" w:rsidRDefault="00DB423C"/>
    <w:p w14:paraId="41E5BC3A" w14:textId="77777777" w:rsidR="00A977DE" w:rsidRDefault="00A977DE"/>
    <w:p w14:paraId="41639D8D" w14:textId="77777777" w:rsidR="00A977DE" w:rsidRDefault="00A977DE"/>
    <w:p w14:paraId="04E8A116" w14:textId="77777777" w:rsidR="00A977DE" w:rsidRDefault="00A977DE"/>
    <w:p w14:paraId="07E17E0E" w14:textId="77777777" w:rsidR="00A977DE" w:rsidRDefault="00A977DE"/>
    <w:p w14:paraId="4DA8B250" w14:textId="77777777" w:rsidR="00A977DE" w:rsidRDefault="00A977DE"/>
    <w:p w14:paraId="63624211" w14:textId="77777777" w:rsidR="00DB423C" w:rsidRDefault="00DB423C"/>
    <w:p w14:paraId="0AB77EF9" w14:textId="77777777" w:rsidR="00DB423C" w:rsidRDefault="00DB423C"/>
    <w:p w14:paraId="4C44AEBD" w14:textId="77777777" w:rsidR="00DB423C" w:rsidRDefault="00DB423C"/>
    <w:p w14:paraId="7E0559E9" w14:textId="77777777" w:rsidR="00DB423C" w:rsidRDefault="00DB423C"/>
    <w:p w14:paraId="62EBDF82" w14:textId="77777777" w:rsidR="00DB423C" w:rsidRDefault="00DB423C"/>
    <w:p w14:paraId="737AA7C0" w14:textId="41054486" w:rsidR="00DB423C" w:rsidRPr="0017202A" w:rsidRDefault="0017202A">
      <w:pPr>
        <w:rPr>
          <w:b/>
          <w:bCs/>
          <w:sz w:val="32"/>
          <w:szCs w:val="32"/>
        </w:rPr>
      </w:pPr>
      <w:r w:rsidRPr="0017202A">
        <w:rPr>
          <w:b/>
          <w:bCs/>
          <w:sz w:val="32"/>
          <w:szCs w:val="32"/>
        </w:rPr>
        <w:lastRenderedPageBreak/>
        <w:t>Hello Variable World Solution:</w:t>
      </w:r>
    </w:p>
    <w:p w14:paraId="5B5841DA" w14:textId="3434CAD7" w:rsidR="0017202A" w:rsidRDefault="0017202A">
      <w:r w:rsidRPr="0017202A">
        <w:drawing>
          <wp:inline distT="0" distB="0" distL="0" distR="0" wp14:anchorId="68565D77" wp14:editId="72E4AC7C">
            <wp:extent cx="5943600" cy="3459480"/>
            <wp:effectExtent l="19050" t="19050" r="19050" b="26670"/>
            <wp:docPr id="1161297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29765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9480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485A77B9" w14:textId="155E3268" w:rsidR="0017202A" w:rsidRDefault="0017202A" w:rsidP="0017202A">
      <w:r w:rsidRPr="0017202A">
        <w:drawing>
          <wp:inline distT="0" distB="0" distL="0" distR="0" wp14:anchorId="59C06CE3" wp14:editId="68AFDC4D">
            <wp:extent cx="5943600" cy="1723390"/>
            <wp:effectExtent l="19050" t="19050" r="19050" b="10160"/>
            <wp:docPr id="1646109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10935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3390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5DC7EBE5" w14:textId="34CB0855" w:rsidR="0017202A" w:rsidRDefault="00D47B87">
      <w:r w:rsidRPr="00D47B87">
        <w:drawing>
          <wp:inline distT="0" distB="0" distL="0" distR="0" wp14:anchorId="6C0B67B6" wp14:editId="701DAAFD">
            <wp:extent cx="4657725" cy="1580939"/>
            <wp:effectExtent l="19050" t="19050" r="9525" b="19685"/>
            <wp:docPr id="1543291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29116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74414" cy="1586604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0FBD9065" w14:textId="34B15A7E" w:rsidR="0017202A" w:rsidRDefault="00D47B87">
      <w:r>
        <w:t>^ ++ means plus one</w:t>
      </w:r>
    </w:p>
    <w:p w14:paraId="54FA72B7" w14:textId="22EA5C1C" w:rsidR="0017202A" w:rsidRDefault="00D47B87">
      <w:r w:rsidRPr="00D47B87">
        <w:lastRenderedPageBreak/>
        <w:drawing>
          <wp:inline distT="0" distB="0" distL="0" distR="0" wp14:anchorId="13DC6941" wp14:editId="3D2CD082">
            <wp:extent cx="5257800" cy="2847414"/>
            <wp:effectExtent l="19050" t="19050" r="19050" b="10160"/>
            <wp:docPr id="1361979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97940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739" cy="2856587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20E90015" w14:textId="388CF37D" w:rsidR="0017202A" w:rsidRDefault="00D47B87">
      <w:r>
        <w:t>^ three equals signs and two ampersands.</w:t>
      </w:r>
    </w:p>
    <w:p w14:paraId="290D4F0C" w14:textId="29D6444F" w:rsidR="0017202A" w:rsidRDefault="00D47B87">
      <w:r w:rsidRPr="00D47B87">
        <w:drawing>
          <wp:inline distT="0" distB="0" distL="0" distR="0" wp14:anchorId="1C0763CB" wp14:editId="3D77A2E2">
            <wp:extent cx="5841933" cy="2371725"/>
            <wp:effectExtent l="19050" t="19050" r="26035" b="9525"/>
            <wp:docPr id="1433983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98307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63312" cy="2380405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194168B0" w14:textId="0A91955A" w:rsidR="0017202A" w:rsidRDefault="00D47B87">
      <w:r w:rsidRPr="00D47B87">
        <w:drawing>
          <wp:inline distT="0" distB="0" distL="0" distR="0" wp14:anchorId="0E1B414A" wp14:editId="72B4651B">
            <wp:extent cx="5219700" cy="3663271"/>
            <wp:effectExtent l="19050" t="19050" r="19050" b="13970"/>
            <wp:docPr id="1665072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07260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34739" cy="3673826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7E0C231A" w14:textId="127EFE16" w:rsidR="0017202A" w:rsidRDefault="00C45811">
      <w:r>
        <w:lastRenderedPageBreak/>
        <w:t>You can use an exclamation point (!) to negate a statement. It’s like saying “not”.</w:t>
      </w:r>
    </w:p>
    <w:p w14:paraId="7EAAC6C5" w14:textId="3C8F069A" w:rsidR="0017202A" w:rsidRDefault="0017202A"/>
    <w:p w14:paraId="67A47C45" w14:textId="669B127A" w:rsidR="007A7C69" w:rsidRPr="007A7C69" w:rsidRDefault="007A7C69">
      <w:pPr>
        <w:rPr>
          <w:b/>
          <w:bCs/>
          <w:sz w:val="32"/>
          <w:szCs w:val="32"/>
        </w:rPr>
      </w:pPr>
      <w:r w:rsidRPr="007A7C69">
        <w:rPr>
          <w:b/>
          <w:bCs/>
          <w:sz w:val="32"/>
          <w:szCs w:val="32"/>
        </w:rPr>
        <w:t>Stu_ Iterations and conditionals solution:</w:t>
      </w:r>
    </w:p>
    <w:p w14:paraId="0AA9C962" w14:textId="126CAF09" w:rsidR="0017202A" w:rsidRDefault="007A7C69">
      <w:r w:rsidRPr="007A7C69">
        <w:drawing>
          <wp:inline distT="0" distB="0" distL="0" distR="0" wp14:anchorId="6E839AF3" wp14:editId="56BDC3AE">
            <wp:extent cx="3933825" cy="1191495"/>
            <wp:effectExtent l="19050" t="19050" r="9525" b="27940"/>
            <wp:docPr id="177615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15732" name=""/>
                    <pic:cNvPicPr/>
                  </pic:nvPicPr>
                  <pic:blipFill rotWithShape="1">
                    <a:blip r:embed="rId22"/>
                    <a:srcRect b="43004"/>
                    <a:stretch/>
                  </pic:blipFill>
                  <pic:spPr bwMode="auto">
                    <a:xfrm>
                      <a:off x="0" y="0"/>
                      <a:ext cx="3950762" cy="1196625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3178DE" w14:textId="4690974A" w:rsidR="0017202A" w:rsidRDefault="007A7C69">
      <w:r w:rsidRPr="007A7C69">
        <w:drawing>
          <wp:inline distT="0" distB="0" distL="0" distR="0" wp14:anchorId="3408C74D" wp14:editId="2EEE5C71">
            <wp:extent cx="3952875" cy="3164842"/>
            <wp:effectExtent l="19050" t="19050" r="9525" b="16510"/>
            <wp:docPr id="345837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83793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57097" cy="3168222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33039647" w14:textId="77777777" w:rsidR="0017202A" w:rsidRDefault="0017202A"/>
    <w:p w14:paraId="0C06D052" w14:textId="24CC9B44" w:rsidR="0017202A" w:rsidRDefault="00592B47">
      <w:r>
        <w:t>Multiple Traces Solution:</w:t>
      </w:r>
    </w:p>
    <w:p w14:paraId="535167FA" w14:textId="34BF48BF" w:rsidR="0017202A" w:rsidRDefault="00592B47">
      <w:r w:rsidRPr="00592B47">
        <w:drawing>
          <wp:inline distT="0" distB="0" distL="0" distR="0" wp14:anchorId="29568820" wp14:editId="60293323">
            <wp:extent cx="4414241" cy="3638550"/>
            <wp:effectExtent l="19050" t="19050" r="24765" b="19050"/>
            <wp:docPr id="519324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32407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21170" cy="3644261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508A1C58" w14:textId="3FD53D69" w:rsidR="0017202A" w:rsidRDefault="00592B47">
      <w:r w:rsidRPr="00592B47">
        <w:lastRenderedPageBreak/>
        <w:drawing>
          <wp:inline distT="0" distB="0" distL="0" distR="0" wp14:anchorId="5DAAB45B" wp14:editId="44506AE2">
            <wp:extent cx="5030598" cy="4219575"/>
            <wp:effectExtent l="19050" t="19050" r="17780" b="9525"/>
            <wp:docPr id="1886927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927318" name=""/>
                    <pic:cNvPicPr/>
                  </pic:nvPicPr>
                  <pic:blipFill rotWithShape="1">
                    <a:blip r:embed="rId25"/>
                    <a:srcRect t="3325"/>
                    <a:stretch/>
                  </pic:blipFill>
                  <pic:spPr bwMode="auto">
                    <a:xfrm>
                      <a:off x="0" y="0"/>
                      <a:ext cx="5036051" cy="4224149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4FA0AA" w14:textId="4238CFA0" w:rsidR="0017202A" w:rsidRDefault="00BC2567">
      <w:r w:rsidRPr="00BC2567">
        <w:drawing>
          <wp:inline distT="0" distB="0" distL="0" distR="0" wp14:anchorId="188200BF" wp14:editId="454AA3BF">
            <wp:extent cx="3971925" cy="2235906"/>
            <wp:effectExtent l="19050" t="19050" r="9525" b="12065"/>
            <wp:docPr id="1311298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29889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97387" cy="2250239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7A0F622E" w14:textId="07709127" w:rsidR="00DB423C" w:rsidRDefault="00BC2567">
      <w:r w:rsidRPr="00BC2567">
        <w:drawing>
          <wp:inline distT="0" distB="0" distL="0" distR="0" wp14:anchorId="047D495B" wp14:editId="1E55197D">
            <wp:extent cx="3989093" cy="2562225"/>
            <wp:effectExtent l="19050" t="19050" r="11430" b="9525"/>
            <wp:docPr id="316781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78155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93178" cy="2564849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34A1497A" w14:textId="70C41340" w:rsidR="00DB423C" w:rsidRDefault="00BC2567">
      <w:r w:rsidRPr="00BC2567">
        <w:lastRenderedPageBreak/>
        <w:drawing>
          <wp:inline distT="0" distB="0" distL="0" distR="0" wp14:anchorId="2D236D12" wp14:editId="737EC4F2">
            <wp:extent cx="3920824" cy="2295525"/>
            <wp:effectExtent l="19050" t="19050" r="22860" b="9525"/>
            <wp:docPr id="1492191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19163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26412" cy="2298797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7051C8EF" w14:textId="21ECACCE" w:rsidR="00DB423C" w:rsidRDefault="00BC2567">
      <w:r w:rsidRPr="00BC2567">
        <w:drawing>
          <wp:inline distT="0" distB="0" distL="0" distR="0" wp14:anchorId="0FAE179B" wp14:editId="710F1A90">
            <wp:extent cx="4497165" cy="2333625"/>
            <wp:effectExtent l="19050" t="19050" r="17780" b="9525"/>
            <wp:docPr id="1954063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06394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99932" cy="2335061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3A4C8258" w14:textId="4CD05802" w:rsidR="00A977DE" w:rsidRDefault="00BC2567">
      <w:r w:rsidRPr="00BC2567">
        <w:drawing>
          <wp:inline distT="0" distB="0" distL="0" distR="0" wp14:anchorId="6FCD1590" wp14:editId="78FA385A">
            <wp:extent cx="4467225" cy="2318089"/>
            <wp:effectExtent l="19050" t="19050" r="9525" b="25400"/>
            <wp:docPr id="2005352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35253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81000" cy="2325237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12D7B8CB" w14:textId="625D30B4" w:rsidR="00A977DE" w:rsidRDefault="00BC2567">
      <w:r w:rsidRPr="00BC2567">
        <w:drawing>
          <wp:inline distT="0" distB="0" distL="0" distR="0" wp14:anchorId="2C22446E" wp14:editId="49E30361">
            <wp:extent cx="4404799" cy="1943100"/>
            <wp:effectExtent l="19050" t="19050" r="15240" b="19050"/>
            <wp:docPr id="406838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83817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14319" cy="1947300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5CEE49C4" w14:textId="3014374D" w:rsidR="00BC2567" w:rsidRPr="00BC2567" w:rsidRDefault="00BC2567">
      <w:pPr>
        <w:rPr>
          <w:b/>
          <w:bCs/>
          <w:sz w:val="32"/>
          <w:szCs w:val="32"/>
        </w:rPr>
      </w:pPr>
      <w:r w:rsidRPr="00BC2567">
        <w:rPr>
          <w:b/>
          <w:bCs/>
          <w:sz w:val="32"/>
          <w:szCs w:val="32"/>
        </w:rPr>
        <w:lastRenderedPageBreak/>
        <w:t>Creating Functions Solution:</w:t>
      </w:r>
    </w:p>
    <w:p w14:paraId="395157B2" w14:textId="42B8AFD0" w:rsidR="00A977DE" w:rsidRDefault="00BC2567">
      <w:r w:rsidRPr="00BC2567">
        <w:drawing>
          <wp:inline distT="0" distB="0" distL="0" distR="0" wp14:anchorId="5FB76FF1" wp14:editId="7C46C9CD">
            <wp:extent cx="5943600" cy="2257425"/>
            <wp:effectExtent l="19050" t="19050" r="19050" b="28575"/>
            <wp:docPr id="991355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355755" name=""/>
                    <pic:cNvPicPr/>
                  </pic:nvPicPr>
                  <pic:blipFill rotWithShape="1">
                    <a:blip r:embed="rId32"/>
                    <a:srcRect b="50864"/>
                    <a:stretch/>
                  </pic:blipFill>
                  <pic:spPr bwMode="auto">
                    <a:xfrm>
                      <a:off x="0" y="0"/>
                      <a:ext cx="5943600" cy="2257425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953943" w14:textId="2A5001FF" w:rsidR="00A977DE" w:rsidRDefault="005A071A">
      <w:r w:rsidRPr="005A071A">
        <w:drawing>
          <wp:inline distT="0" distB="0" distL="0" distR="0" wp14:anchorId="5A696BFA" wp14:editId="23D4D613">
            <wp:extent cx="5943600" cy="2044065"/>
            <wp:effectExtent l="19050" t="19050" r="19050" b="13335"/>
            <wp:docPr id="1056244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24466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4065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p w14:paraId="024445D8" w14:textId="77777777" w:rsidR="00302AC0" w:rsidRDefault="00302AC0"/>
    <w:p w14:paraId="53AD1A94" w14:textId="77777777" w:rsidR="00302AC0" w:rsidRDefault="00302AC0"/>
    <w:p w14:paraId="7D505610" w14:textId="77777777" w:rsidR="00A45E12" w:rsidRDefault="00A45E12"/>
    <w:p w14:paraId="3E3D3C89" w14:textId="77777777" w:rsidR="0050026C" w:rsidRDefault="0050026C"/>
    <w:p w14:paraId="42AB841A" w14:textId="77777777" w:rsidR="0050026C" w:rsidRDefault="0050026C"/>
    <w:p w14:paraId="617D8B00" w14:textId="77777777" w:rsidR="0050026C" w:rsidRDefault="0050026C"/>
    <w:p w14:paraId="4A136130" w14:textId="77777777" w:rsidR="0050026C" w:rsidRDefault="0050026C"/>
    <w:p w14:paraId="415CE2E6" w14:textId="77777777" w:rsidR="0050026C" w:rsidRDefault="0050026C"/>
    <w:p w14:paraId="0139F47A" w14:textId="77777777" w:rsidR="0050026C" w:rsidRDefault="0050026C"/>
    <w:p w14:paraId="576208AA" w14:textId="77777777" w:rsidR="0050026C" w:rsidRDefault="0050026C"/>
    <w:p w14:paraId="1EBEE1A6" w14:textId="77777777" w:rsidR="0050026C" w:rsidRDefault="0050026C"/>
    <w:p w14:paraId="7C428771" w14:textId="77777777" w:rsidR="0050026C" w:rsidRDefault="0050026C"/>
    <w:p w14:paraId="4F17CD2F" w14:textId="77777777" w:rsidR="0050026C" w:rsidRDefault="0050026C"/>
    <w:p w14:paraId="06A93065" w14:textId="77777777" w:rsidR="0050026C" w:rsidRDefault="0050026C"/>
    <w:p w14:paraId="0B14FBF5" w14:textId="77777777" w:rsidR="0050026C" w:rsidRDefault="0050026C"/>
    <w:p w14:paraId="491AE3E5" w14:textId="77777777" w:rsidR="0050026C" w:rsidRDefault="0050026C"/>
    <w:p w14:paraId="1B119E61" w14:textId="77777777" w:rsidR="0050026C" w:rsidRDefault="0050026C"/>
    <w:p w14:paraId="24D1A83F" w14:textId="77777777" w:rsidR="0050026C" w:rsidRDefault="0050026C"/>
    <w:p w14:paraId="4997EA1D" w14:textId="77777777" w:rsidR="0050026C" w:rsidRDefault="0050026C"/>
    <w:p w14:paraId="05C621EB" w14:textId="77777777" w:rsidR="0050026C" w:rsidRDefault="0050026C"/>
    <w:p w14:paraId="075514F7" w14:textId="77777777" w:rsidR="0050026C" w:rsidRDefault="0050026C"/>
    <w:p w14:paraId="5863AE81" w14:textId="77777777" w:rsidR="0050026C" w:rsidRDefault="0050026C"/>
    <w:p w14:paraId="10964ED4" w14:textId="77777777" w:rsidR="0050026C" w:rsidRDefault="0050026C"/>
    <w:p w14:paraId="433AC5C0" w14:textId="77777777" w:rsidR="0050026C" w:rsidRDefault="0050026C"/>
    <w:p w14:paraId="4F57D82E" w14:textId="77777777" w:rsidR="0050026C" w:rsidRDefault="0050026C"/>
    <w:p w14:paraId="303736C6" w14:textId="77777777" w:rsidR="0050026C" w:rsidRDefault="0050026C"/>
    <w:p w14:paraId="2D7BBD50" w14:textId="50D065C6" w:rsidR="0050026C" w:rsidRPr="0050026C" w:rsidRDefault="0050026C">
      <w:pPr>
        <w:rPr>
          <w:b/>
          <w:bCs/>
          <w:sz w:val="32"/>
          <w:szCs w:val="32"/>
        </w:rPr>
      </w:pPr>
      <w:r w:rsidRPr="0050026C">
        <w:rPr>
          <w:b/>
          <w:bCs/>
          <w:sz w:val="32"/>
          <w:szCs w:val="32"/>
        </w:rPr>
        <w:lastRenderedPageBreak/>
        <w:t>Preprocessing Solution:</w:t>
      </w:r>
    </w:p>
    <w:p w14:paraId="1324D164" w14:textId="10FC6862" w:rsidR="00302AC0" w:rsidRDefault="00A45E12">
      <w:r w:rsidRPr="00A45E12">
        <w:drawing>
          <wp:inline distT="0" distB="0" distL="0" distR="0" wp14:anchorId="698F3B11" wp14:editId="451C92D6">
            <wp:extent cx="3676650" cy="3625607"/>
            <wp:effectExtent l="19050" t="19050" r="19050" b="13335"/>
            <wp:docPr id="1593292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292885" name=""/>
                    <pic:cNvPicPr/>
                  </pic:nvPicPr>
                  <pic:blipFill rotWithShape="1">
                    <a:blip r:embed="rId34"/>
                    <a:srcRect b="9907"/>
                    <a:stretch/>
                  </pic:blipFill>
                  <pic:spPr bwMode="auto">
                    <a:xfrm>
                      <a:off x="0" y="0"/>
                      <a:ext cx="3689996" cy="3638767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09FE3F" w14:textId="74658BBE" w:rsidR="00302AC0" w:rsidRDefault="00A45E12">
      <w:r w:rsidRPr="00A45E12">
        <w:drawing>
          <wp:inline distT="0" distB="0" distL="0" distR="0" wp14:anchorId="2173354B" wp14:editId="54C0F9C3">
            <wp:extent cx="3590925" cy="2606745"/>
            <wp:effectExtent l="19050" t="19050" r="9525" b="22225"/>
            <wp:docPr id="1599308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308077" name=""/>
                    <pic:cNvPicPr/>
                  </pic:nvPicPr>
                  <pic:blipFill rotWithShape="1">
                    <a:blip r:embed="rId35"/>
                    <a:srcRect r="25000"/>
                    <a:stretch/>
                  </pic:blipFill>
                  <pic:spPr bwMode="auto">
                    <a:xfrm>
                      <a:off x="0" y="0"/>
                      <a:ext cx="3621065" cy="2628625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2A9DB3" w14:textId="77D5D794" w:rsidR="00302AC0" w:rsidRDefault="00A45E12">
      <w:r w:rsidRPr="00A45E12">
        <w:drawing>
          <wp:inline distT="0" distB="0" distL="0" distR="0" wp14:anchorId="7A82094B" wp14:editId="4865C18F">
            <wp:extent cx="3132123" cy="2438400"/>
            <wp:effectExtent l="19050" t="19050" r="11430" b="19050"/>
            <wp:docPr id="1795410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410100" name=""/>
                    <pic:cNvPicPr/>
                  </pic:nvPicPr>
                  <pic:blipFill rotWithShape="1">
                    <a:blip r:embed="rId36"/>
                    <a:srcRect t="9471"/>
                    <a:stretch/>
                  </pic:blipFill>
                  <pic:spPr bwMode="auto">
                    <a:xfrm>
                      <a:off x="0" y="0"/>
                      <a:ext cx="3147022" cy="2449999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51DFC9" w14:textId="77777777" w:rsidR="00302AC0" w:rsidRDefault="00302AC0"/>
    <w:p w14:paraId="1D655A05" w14:textId="77777777" w:rsidR="00302AC0" w:rsidRDefault="00302AC0"/>
    <w:p w14:paraId="7D0C94AA" w14:textId="77777777" w:rsidR="00302AC0" w:rsidRDefault="00302AC0"/>
    <w:p w14:paraId="1037CFB5" w14:textId="77777777" w:rsidR="00302AC0" w:rsidRDefault="00302AC0"/>
    <w:p w14:paraId="2E2025DF" w14:textId="77777777" w:rsidR="00302AC0" w:rsidRDefault="00302AC0"/>
    <w:p w14:paraId="7C03166B" w14:textId="77777777" w:rsidR="00A977DE" w:rsidRDefault="00A977DE"/>
    <w:p w14:paraId="5099D84F" w14:textId="27EC365D" w:rsidR="00A977DE" w:rsidRDefault="00432336">
      <w:r w:rsidRPr="00432336">
        <w:drawing>
          <wp:inline distT="0" distB="0" distL="0" distR="0" wp14:anchorId="2BEE5C76" wp14:editId="5F2337AF">
            <wp:extent cx="5943600" cy="5701665"/>
            <wp:effectExtent l="19050" t="19050" r="19050" b="13335"/>
            <wp:docPr id="1426507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50702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01665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</pic:spPr>
                </pic:pic>
              </a:graphicData>
            </a:graphic>
          </wp:inline>
        </w:drawing>
      </w:r>
    </w:p>
    <w:sectPr w:rsidR="00A977DE" w:rsidSect="00DB423C">
      <w:pgSz w:w="12240" w:h="15840"/>
      <w:pgMar w:top="720" w:right="1440" w:bottom="72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F128CC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A0AA1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C6928A4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75ACAD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217AC73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D4E1D3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80C027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F5E5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A7202F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4CE3B8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B515D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081A78F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0B2F3CA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14110AD8"/>
    <w:multiLevelType w:val="multilevel"/>
    <w:tmpl w:val="800CE3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5C5697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298929E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2EDE304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 w15:restartNumberingAfterBreak="0">
    <w:nsid w:val="3AEB0273"/>
    <w:multiLevelType w:val="multilevel"/>
    <w:tmpl w:val="526206A0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8" w15:restartNumberingAfterBreak="0">
    <w:nsid w:val="43F8503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484C4F29"/>
    <w:multiLevelType w:val="multilevel"/>
    <w:tmpl w:val="D8061F64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0" w15:restartNumberingAfterBreak="0">
    <w:nsid w:val="59350CFB"/>
    <w:multiLevelType w:val="multilevel"/>
    <w:tmpl w:val="9DF09F08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1" w15:restartNumberingAfterBreak="0">
    <w:nsid w:val="5DEC6B47"/>
    <w:multiLevelType w:val="multilevel"/>
    <w:tmpl w:val="604E1C0A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2" w15:restartNumberingAfterBreak="0">
    <w:nsid w:val="6E9514D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7D8C2C6D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 w16cid:durableId="1111977504">
    <w:abstractNumId w:val="20"/>
  </w:num>
  <w:num w:numId="2" w16cid:durableId="1529833439">
    <w:abstractNumId w:val="12"/>
  </w:num>
  <w:num w:numId="3" w16cid:durableId="388185550">
    <w:abstractNumId w:val="10"/>
  </w:num>
  <w:num w:numId="4" w16cid:durableId="1722945233">
    <w:abstractNumId w:val="22"/>
  </w:num>
  <w:num w:numId="5" w16cid:durableId="893001953">
    <w:abstractNumId w:val="14"/>
  </w:num>
  <w:num w:numId="6" w16cid:durableId="786001741">
    <w:abstractNumId w:val="17"/>
  </w:num>
  <w:num w:numId="7" w16cid:durableId="1588151718">
    <w:abstractNumId w:val="19"/>
  </w:num>
  <w:num w:numId="8" w16cid:durableId="1498036237">
    <w:abstractNumId w:val="9"/>
  </w:num>
  <w:num w:numId="9" w16cid:durableId="1631864016">
    <w:abstractNumId w:val="7"/>
  </w:num>
  <w:num w:numId="10" w16cid:durableId="850140011">
    <w:abstractNumId w:val="6"/>
  </w:num>
  <w:num w:numId="11" w16cid:durableId="168910134">
    <w:abstractNumId w:val="5"/>
  </w:num>
  <w:num w:numId="12" w16cid:durableId="1922064489">
    <w:abstractNumId w:val="4"/>
  </w:num>
  <w:num w:numId="13" w16cid:durableId="969364152">
    <w:abstractNumId w:val="8"/>
  </w:num>
  <w:num w:numId="14" w16cid:durableId="109322023">
    <w:abstractNumId w:val="3"/>
  </w:num>
  <w:num w:numId="15" w16cid:durableId="1099570411">
    <w:abstractNumId w:val="2"/>
  </w:num>
  <w:num w:numId="16" w16cid:durableId="360514922">
    <w:abstractNumId w:val="1"/>
  </w:num>
  <w:num w:numId="17" w16cid:durableId="431781202">
    <w:abstractNumId w:val="0"/>
  </w:num>
  <w:num w:numId="18" w16cid:durableId="595753723">
    <w:abstractNumId w:val="15"/>
  </w:num>
  <w:num w:numId="19" w16cid:durableId="305279179">
    <w:abstractNumId w:val="16"/>
  </w:num>
  <w:num w:numId="20" w16cid:durableId="843130730">
    <w:abstractNumId w:val="21"/>
  </w:num>
  <w:num w:numId="21" w16cid:durableId="485636134">
    <w:abstractNumId w:val="18"/>
  </w:num>
  <w:num w:numId="22" w16cid:durableId="445080697">
    <w:abstractNumId w:val="11"/>
  </w:num>
  <w:num w:numId="23" w16cid:durableId="28846663">
    <w:abstractNumId w:val="23"/>
  </w:num>
  <w:num w:numId="24" w16cid:durableId="85488021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423C"/>
    <w:rsid w:val="0017202A"/>
    <w:rsid w:val="00302AC0"/>
    <w:rsid w:val="00432336"/>
    <w:rsid w:val="004D2B30"/>
    <w:rsid w:val="0050026C"/>
    <w:rsid w:val="00587EBF"/>
    <w:rsid w:val="00592B47"/>
    <w:rsid w:val="005A071A"/>
    <w:rsid w:val="00643B4A"/>
    <w:rsid w:val="00645252"/>
    <w:rsid w:val="006D3D74"/>
    <w:rsid w:val="007A7C69"/>
    <w:rsid w:val="0083569A"/>
    <w:rsid w:val="00A45E12"/>
    <w:rsid w:val="00A9204E"/>
    <w:rsid w:val="00A977DE"/>
    <w:rsid w:val="00BC2567"/>
    <w:rsid w:val="00C45811"/>
    <w:rsid w:val="00D47B87"/>
    <w:rsid w:val="00D726BC"/>
    <w:rsid w:val="00DB42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5AB1CA"/>
  <w15:chartTrackingRefBased/>
  <w15:docId w15:val="{29B0AEA1-DA51-4F60-83C7-AE181E9E8C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3569A"/>
  </w:style>
  <w:style w:type="paragraph" w:styleId="Heading1">
    <w:name w:val="heading 1"/>
    <w:basedOn w:val="Normal"/>
    <w:next w:val="Normal"/>
    <w:link w:val="Heading1Char"/>
    <w:uiPriority w:val="9"/>
    <w:qFormat/>
    <w:rsid w:val="006D3D7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D3D7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D3D7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D3D7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D3D74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6D3D74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6D3D74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6D3D74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6D3D74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D3D74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Heading5Char">
    <w:name w:val="Heading 5 Char"/>
    <w:basedOn w:val="DefaultParagraphFont"/>
    <w:link w:val="Heading5"/>
    <w:uiPriority w:val="9"/>
    <w:rsid w:val="006D3D74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645252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645252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645252"/>
    <w:rPr>
      <w:i/>
      <w:iCs/>
      <w:color w:val="1F4E79" w:themeColor="accent1" w:themeShade="80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45252"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ind w:left="864" w:right="864"/>
      <w:jc w:val="center"/>
    </w:pPr>
    <w:rPr>
      <w:i/>
      <w:iCs/>
      <w:color w:val="1F4E79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45252"/>
    <w:rPr>
      <w:i/>
      <w:iCs/>
      <w:color w:val="1F4E79" w:themeColor="accent1" w:themeShade="80"/>
    </w:rPr>
  </w:style>
  <w:style w:type="character" w:styleId="SubtleReference">
    <w:name w:val="Subtle Reference"/>
    <w:basedOn w:val="DefaultParagraphFont"/>
    <w:uiPriority w:val="31"/>
    <w:qFormat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645252"/>
    <w:rPr>
      <w:b/>
      <w:bCs/>
      <w:caps w:val="0"/>
      <w:smallCaps/>
      <w:color w:val="1F4E79" w:themeColor="accent1" w:themeShade="80"/>
      <w:spacing w:val="5"/>
    </w:rPr>
  </w:style>
  <w:style w:type="character" w:styleId="BookTitle">
    <w:name w:val="Book Title"/>
    <w:basedOn w:val="DefaultParagraphFont"/>
    <w:uiPriority w:val="33"/>
    <w:qFormat/>
    <w:rPr>
      <w:b/>
      <w:bCs/>
      <w:i/>
      <w:iCs/>
      <w:spacing w:val="5"/>
    </w:rPr>
  </w:style>
  <w:style w:type="character" w:styleId="Hyperlink">
    <w:name w:val="Hyperlink"/>
    <w:basedOn w:val="DefaultParagraphFont"/>
    <w:uiPriority w:val="99"/>
    <w:unhideWhenUsed/>
    <w:rsid w:val="00645252"/>
    <w:rPr>
      <w:color w:val="1F4E79" w:themeColor="accent1" w:themeShade="80"/>
      <w:u w:val="single"/>
    </w:rPr>
  </w:style>
  <w:style w:type="character" w:styleId="FollowedHyperlink">
    <w:name w:val="FollowedHyperlink"/>
    <w:basedOn w:val="DefaultParagraphFont"/>
    <w:uiPriority w:val="99"/>
    <w:unhideWhenUsed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645252"/>
    <w:pPr>
      <w:spacing w:after="200"/>
    </w:pPr>
    <w:rPr>
      <w:i/>
      <w:iCs/>
      <w:color w:val="44546A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45252"/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5252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645252"/>
    <w:pPr>
      <w:pBdr>
        <w:top w:val="single" w:sz="2" w:space="10" w:color="5B9BD5" w:themeColor="accent1" w:shadow="1" w:frame="1"/>
        <w:left w:val="single" w:sz="2" w:space="10" w:color="5B9BD5" w:themeColor="accent1" w:shadow="1" w:frame="1"/>
        <w:bottom w:val="single" w:sz="2" w:space="10" w:color="5B9BD5" w:themeColor="accent1" w:shadow="1" w:frame="1"/>
        <w:right w:val="single" w:sz="2" w:space="10" w:color="5B9BD5" w:themeColor="accent1" w:shadow="1" w:frame="1"/>
      </w:pBdr>
      <w:ind w:left="1152" w:right="1152"/>
    </w:pPr>
    <w:rPr>
      <w:rFonts w:eastAsiaTheme="minorEastAsia"/>
      <w:i/>
      <w:iCs/>
      <w:color w:val="1F4E79" w:themeColor="accent1" w:themeShade="80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645252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645252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645252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645252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645252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45252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45252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4525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45252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645252"/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645252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645252"/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645252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645252"/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45252"/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45252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45252"/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45252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64525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645252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645252"/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645252"/>
    <w:rPr>
      <w:rFonts w:ascii="Consolas" w:hAnsi="Consolas"/>
      <w:szCs w:val="21"/>
    </w:rPr>
  </w:style>
  <w:style w:type="character" w:styleId="PlaceholderText">
    <w:name w:val="Placeholder Text"/>
    <w:basedOn w:val="DefaultParagraphFont"/>
    <w:uiPriority w:val="99"/>
    <w:semiHidden/>
    <w:rsid w:val="00645252"/>
    <w:rPr>
      <w:color w:val="3B3838" w:themeColor="background2" w:themeShade="40"/>
    </w:rPr>
  </w:style>
  <w:style w:type="paragraph" w:styleId="Header">
    <w:name w:val="header"/>
    <w:basedOn w:val="Normal"/>
    <w:link w:val="HeaderChar"/>
    <w:uiPriority w:val="99"/>
    <w:semiHidden/>
    <w:unhideWhenUsed/>
    <w:rsid w:val="006D3D74"/>
  </w:style>
  <w:style w:type="character" w:customStyle="1" w:styleId="HeaderChar">
    <w:name w:val="Header Char"/>
    <w:basedOn w:val="DefaultParagraphFont"/>
    <w:link w:val="Header"/>
    <w:uiPriority w:val="99"/>
    <w:semiHidden/>
    <w:rsid w:val="006D3D74"/>
  </w:style>
  <w:style w:type="paragraph" w:styleId="Footer">
    <w:name w:val="footer"/>
    <w:basedOn w:val="Normal"/>
    <w:link w:val="FooterChar"/>
    <w:uiPriority w:val="99"/>
    <w:semiHidden/>
    <w:unhideWhenUsed/>
    <w:rsid w:val="006D3D74"/>
  </w:style>
  <w:style w:type="character" w:customStyle="1" w:styleId="FooterChar">
    <w:name w:val="Footer Char"/>
    <w:basedOn w:val="DefaultParagraphFont"/>
    <w:link w:val="Footer"/>
    <w:uiPriority w:val="99"/>
    <w:semiHidden/>
    <w:rsid w:val="006D3D74"/>
  </w:style>
  <w:style w:type="paragraph" w:styleId="TOC9">
    <w:name w:val="toc 9"/>
    <w:basedOn w:val="Normal"/>
    <w:next w:val="Normal"/>
    <w:autoRedefine/>
    <w:uiPriority w:val="39"/>
    <w:semiHidden/>
    <w:unhideWhenUsed/>
    <w:rsid w:val="0083569A"/>
    <w:pPr>
      <w:spacing w:after="120"/>
      <w:ind w:left="1757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960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5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customXml" Target="../customXml/item3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hrystyne\AppData\Local\Microsoft\Office\16.0\DTS\en-US%7b32F98188-7946-4DB0-85D2-FAEDA137E31B%7d\%7b24850AF5-B284-4A8E-86DF-1BBABD2BCFD9%7dtf02786999_win32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ocLastLocAttemptVersionTypeLookup xmlns="4873beb7-5857-4685-be1f-d57550cc96cc" xsi:nil="true"/>
    <MarketSpecific xmlns="4873beb7-5857-4685-be1f-d57550cc96cc">false</MarketSpecific>
    <ApprovalStatus xmlns="4873beb7-5857-4685-be1f-d57550cc96cc">InProgress</ApprovalStatus>
    <LocComments xmlns="4873beb7-5857-4685-be1f-d57550cc96cc" xsi:nil="true"/>
    <DirectSourceMarket xmlns="4873beb7-5857-4685-be1f-d57550cc96cc" xsi:nil="true"/>
    <LocPublishedLinkedAssetsLookup xmlns="4873beb7-5857-4685-be1f-d57550cc96cc" xsi:nil="true"/>
    <ThumbnailAssetId xmlns="4873beb7-5857-4685-be1f-d57550cc96cc" xsi:nil="true"/>
    <PrimaryImageGen xmlns="4873beb7-5857-4685-be1f-d57550cc96cc">true</PrimaryImageGen>
    <LegacyData xmlns="4873beb7-5857-4685-be1f-d57550cc96cc" xsi:nil="true"/>
    <LocNewPublishedVersionLookup xmlns="4873beb7-5857-4685-be1f-d57550cc96cc" xsi:nil="true"/>
    <NumericId xmlns="4873beb7-5857-4685-be1f-d57550cc96cc">102787001</NumericId>
    <TPFriendlyName xmlns="4873beb7-5857-4685-be1f-d57550cc96cc" xsi:nil="true"/>
    <LocOverallPublishStatusLookup xmlns="4873beb7-5857-4685-be1f-d57550cc96cc" xsi:nil="true"/>
    <LocRecommendedHandoff xmlns="4873beb7-5857-4685-be1f-d57550cc96cc" xsi:nil="true"/>
    <BlockPublish xmlns="4873beb7-5857-4685-be1f-d57550cc96cc">false</BlockPublish>
    <BusinessGroup xmlns="4873beb7-5857-4685-be1f-d57550cc96cc" xsi:nil="true"/>
    <OpenTemplate xmlns="4873beb7-5857-4685-be1f-d57550cc96cc">true</OpenTemplate>
    <SourceTitle xmlns="4873beb7-5857-4685-be1f-d57550cc96cc" xsi:nil="true"/>
    <LocOverallLocStatusLookup xmlns="4873beb7-5857-4685-be1f-d57550cc96cc" xsi:nil="true"/>
    <APEditor xmlns="4873beb7-5857-4685-be1f-d57550cc96cc">
      <UserInfo>
        <DisplayName/>
        <AccountId xsi:nil="true"/>
        <AccountType/>
      </UserInfo>
    </APEditor>
    <UALocComments xmlns="4873beb7-5857-4685-be1f-d57550cc96cc" xsi:nil="true"/>
    <IntlLangReviewDate xmlns="4873beb7-5857-4685-be1f-d57550cc96cc" xsi:nil="true"/>
    <PublishStatusLookup xmlns="4873beb7-5857-4685-be1f-d57550cc96cc">
      <Value>1343188</Value>
    </PublishStatusLookup>
    <ParentAssetId xmlns="4873beb7-5857-4685-be1f-d57550cc96cc" xsi:nil="true"/>
    <FeatureTagsTaxHTField0 xmlns="4873beb7-5857-4685-be1f-d57550cc96cc">
      <Terms xmlns="http://schemas.microsoft.com/office/infopath/2007/PartnerControls"/>
    </FeatureTagsTaxHTField0>
    <MachineTranslated xmlns="4873beb7-5857-4685-be1f-d57550cc96cc">false</MachineTranslated>
    <Providers xmlns="4873beb7-5857-4685-be1f-d57550cc96cc" xsi:nil="true"/>
    <OriginalSourceMarket xmlns="4873beb7-5857-4685-be1f-d57550cc96cc" xsi:nil="true"/>
    <APDescription xmlns="4873beb7-5857-4685-be1f-d57550cc96cc" xsi:nil="true"/>
    <ContentItem xmlns="4873beb7-5857-4685-be1f-d57550cc96cc" xsi:nil="true"/>
    <ClipArtFilename xmlns="4873beb7-5857-4685-be1f-d57550cc96cc" xsi:nil="true"/>
    <TPInstallLocation xmlns="4873beb7-5857-4685-be1f-d57550cc96cc" xsi:nil="true"/>
    <TimesCloned xmlns="4873beb7-5857-4685-be1f-d57550cc96cc" xsi:nil="true"/>
    <PublishTargets xmlns="4873beb7-5857-4685-be1f-d57550cc96cc">OfficeOnlineVNext</PublishTargets>
    <AcquiredFrom xmlns="4873beb7-5857-4685-be1f-d57550cc96cc">Internal MS</AcquiredFrom>
    <AssetStart xmlns="4873beb7-5857-4685-be1f-d57550cc96cc">2011-11-23T17:29:00+00:00</AssetStart>
    <FriendlyTitle xmlns="4873beb7-5857-4685-be1f-d57550cc96cc" xsi:nil="true"/>
    <Provider xmlns="4873beb7-5857-4685-be1f-d57550cc96cc" xsi:nil="true"/>
    <LastHandOff xmlns="4873beb7-5857-4685-be1f-d57550cc96cc" xsi:nil="true"/>
    <TPClientViewer xmlns="4873beb7-5857-4685-be1f-d57550cc96cc" xsi:nil="true"/>
    <TemplateStatus xmlns="4873beb7-5857-4685-be1f-d57550cc96cc">Complete</TemplateStatus>
    <Downloads xmlns="4873beb7-5857-4685-be1f-d57550cc96cc">0</Downloads>
    <OOCacheId xmlns="4873beb7-5857-4685-be1f-d57550cc96cc" xsi:nil="true"/>
    <IsDeleted xmlns="4873beb7-5857-4685-be1f-d57550cc96cc">false</IsDeleted>
    <LocPublishedDependentAssetsLookup xmlns="4873beb7-5857-4685-be1f-d57550cc96cc" xsi:nil="true"/>
    <AssetExpire xmlns="4873beb7-5857-4685-be1f-d57550cc96cc">2029-05-12T07:00:00+00:00</AssetExpire>
    <CSXSubmissionMarket xmlns="4873beb7-5857-4685-be1f-d57550cc96cc" xsi:nil="true"/>
    <DSATActionTaken xmlns="4873beb7-5857-4685-be1f-d57550cc96cc" xsi:nil="true"/>
    <SubmitterId xmlns="4873beb7-5857-4685-be1f-d57550cc96cc" xsi:nil="true"/>
    <EditorialTags xmlns="4873beb7-5857-4685-be1f-d57550cc96cc" xsi:nil="true"/>
    <TPExecutable xmlns="4873beb7-5857-4685-be1f-d57550cc96cc" xsi:nil="true"/>
    <CSXSubmissionDate xmlns="4873beb7-5857-4685-be1f-d57550cc96cc" xsi:nil="true"/>
    <CSXUpdate xmlns="4873beb7-5857-4685-be1f-d57550cc96cc">false</CSXUpdate>
    <AssetType xmlns="4873beb7-5857-4685-be1f-d57550cc96cc">TP</AssetType>
    <ApprovalLog xmlns="4873beb7-5857-4685-be1f-d57550cc96cc" xsi:nil="true"/>
    <BugNumber xmlns="4873beb7-5857-4685-be1f-d57550cc96cc" xsi:nil="true"/>
    <OriginAsset xmlns="4873beb7-5857-4685-be1f-d57550cc96cc" xsi:nil="true"/>
    <TPComponent xmlns="4873beb7-5857-4685-be1f-d57550cc96cc" xsi:nil="true"/>
    <Milestone xmlns="4873beb7-5857-4685-be1f-d57550cc96cc" xsi:nil="true"/>
    <RecommendationsModifier xmlns="4873beb7-5857-4685-be1f-d57550cc96cc" xsi:nil="true"/>
    <AssetId xmlns="4873beb7-5857-4685-be1f-d57550cc96cc">TP102787001</AssetId>
    <PolicheckWords xmlns="4873beb7-5857-4685-be1f-d57550cc96cc" xsi:nil="true"/>
    <TPLaunchHelpLink xmlns="4873beb7-5857-4685-be1f-d57550cc96cc" xsi:nil="true"/>
    <IntlLocPriority xmlns="4873beb7-5857-4685-be1f-d57550cc96cc" xsi:nil="true"/>
    <TPApplication xmlns="4873beb7-5857-4685-be1f-d57550cc96cc" xsi:nil="true"/>
    <IntlLangReviewer xmlns="4873beb7-5857-4685-be1f-d57550cc96cc" xsi:nil="true"/>
    <HandoffToMSDN xmlns="4873beb7-5857-4685-be1f-d57550cc96cc" xsi:nil="true"/>
    <PlannedPubDate xmlns="4873beb7-5857-4685-be1f-d57550cc96cc" xsi:nil="true"/>
    <CrawlForDependencies xmlns="4873beb7-5857-4685-be1f-d57550cc96cc">false</CrawlForDependencies>
    <LocLastLocAttemptVersionLookup xmlns="4873beb7-5857-4685-be1f-d57550cc96cc">693888</LocLastLocAttemptVersionLookup>
    <LocProcessedForHandoffsLookup xmlns="4873beb7-5857-4685-be1f-d57550cc96cc" xsi:nil="true"/>
    <TrustLevel xmlns="4873beb7-5857-4685-be1f-d57550cc96cc">1 Microsoft Managed Content</TrustLevel>
    <CampaignTagsTaxHTField0 xmlns="4873beb7-5857-4685-be1f-d57550cc96cc">
      <Terms xmlns="http://schemas.microsoft.com/office/infopath/2007/PartnerControls"/>
    </CampaignTagsTaxHTField0>
    <TPNamespace xmlns="4873beb7-5857-4685-be1f-d57550cc96cc" xsi:nil="true"/>
    <LocOverallPreviewStatusLookup xmlns="4873beb7-5857-4685-be1f-d57550cc96cc" xsi:nil="true"/>
    <TaxCatchAll xmlns="4873beb7-5857-4685-be1f-d57550cc96cc"/>
    <IsSearchable xmlns="4873beb7-5857-4685-be1f-d57550cc96cc">false</IsSearchable>
    <TemplateTemplateType xmlns="4873beb7-5857-4685-be1f-d57550cc96cc">Word Document Template</TemplateTemplateType>
    <Markets xmlns="4873beb7-5857-4685-be1f-d57550cc96cc"/>
    <IntlLangReview xmlns="4873beb7-5857-4685-be1f-d57550cc96cc" xsi:nil="true"/>
    <UAProjectedTotalWords xmlns="4873beb7-5857-4685-be1f-d57550cc96cc" xsi:nil="true"/>
    <OutputCachingOn xmlns="4873beb7-5857-4685-be1f-d57550cc96cc">false</OutputCachingOn>
    <AverageRating xmlns="4873beb7-5857-4685-be1f-d57550cc96cc" xsi:nil="true"/>
    <LocMarketGroupTiers2 xmlns="4873beb7-5857-4685-be1f-d57550cc96cc" xsi:nil="true"/>
    <APAuthor xmlns="4873beb7-5857-4685-be1f-d57550cc96cc">
      <UserInfo>
        <DisplayName>REDMOND\v-namall</DisplayName>
        <AccountId>978</AccountId>
        <AccountType/>
      </UserInfo>
    </APAuthor>
    <TPCommandLine xmlns="4873beb7-5857-4685-be1f-d57550cc96cc" xsi:nil="true"/>
    <LocManualTestRequired xmlns="4873beb7-5857-4685-be1f-d57550cc96cc">false</LocManualTestRequired>
    <TPAppVersion xmlns="4873beb7-5857-4685-be1f-d57550cc96cc" xsi:nil="true"/>
    <EditorialStatus xmlns="4873beb7-5857-4685-be1f-d57550cc96cc">Complete</EditorialStatus>
    <LocProcessedForMarketsLookup xmlns="4873beb7-5857-4685-be1f-d57550cc96cc" xsi:nil="true"/>
    <LastModifiedDateTime xmlns="4873beb7-5857-4685-be1f-d57550cc96cc" xsi:nil="true"/>
    <TPLaunchHelpLinkType xmlns="4873beb7-5857-4685-be1f-d57550cc96cc">Template</TPLaunchHelpLinkType>
    <ScenarioTagsTaxHTField0 xmlns="4873beb7-5857-4685-be1f-d57550cc96cc">
      <Terms xmlns="http://schemas.microsoft.com/office/infopath/2007/PartnerControls"/>
    </ScenarioTagsTaxHTField0>
    <OriginalRelease xmlns="4873beb7-5857-4685-be1f-d57550cc96cc">14</OriginalRelease>
    <LocalizationTagsTaxHTField0 xmlns="4873beb7-5857-4685-be1f-d57550cc96cc">
      <Terms xmlns="http://schemas.microsoft.com/office/infopath/2007/PartnerControls"/>
    </LocalizationTagsTaxHTField0>
    <Manager xmlns="4873beb7-5857-4685-be1f-d57550cc96cc" xsi:nil="true"/>
    <UALocRecommendation xmlns="4873beb7-5857-4685-be1f-d57550cc96cc">Localize</UALocRecommendation>
    <LocOverallHandbackStatusLookup xmlns="4873beb7-5857-4685-be1f-d57550cc96cc" xsi:nil="true"/>
    <ArtSampleDocs xmlns="4873beb7-5857-4685-be1f-d57550cc96cc" xsi:nil="true"/>
    <UACurrentWords xmlns="4873beb7-5857-4685-be1f-d57550cc96cc" xsi:nil="true"/>
    <ShowIn xmlns="4873beb7-5857-4685-be1f-d57550cc96cc">Show everywhere</ShowIn>
    <CSXHash xmlns="4873beb7-5857-4685-be1f-d57550cc96cc" xsi:nil="true"/>
    <VoteCount xmlns="4873beb7-5857-4685-be1f-d57550cc96cc" xsi:nil="true"/>
    <InternalTagsTaxHTField0 xmlns="4873beb7-5857-4685-be1f-d57550cc96cc">
      <Terms xmlns="http://schemas.microsoft.com/office/infopath/2007/PartnerControls"/>
    </InternalTagsTaxHTField0>
    <UANotes xmlns="4873beb7-5857-4685-be1f-d57550cc96cc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7FBDB1CC-CEFB-4E46-8174-1F0AA0D30B24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2.xml><?xml version="1.0" encoding="utf-8"?>
<ds:datastoreItem xmlns:ds="http://schemas.openxmlformats.org/officeDocument/2006/customXml" ds:itemID="{4B3A7E92-E05A-4924-9E8A-9F6659E5855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01C3C56-10DB-49F7-B061-44D8728D078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{24850AF5-B284-4A8E-86DF-1BBABD2BCFD9}tf02786999_win32.dotx</Template>
  <TotalTime>189</TotalTime>
  <Pages>11</Pages>
  <Words>273</Words>
  <Characters>1561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Khrystyne</dc:creator>
  <cp:keywords/>
  <dc:description/>
  <cp:lastModifiedBy>Khrystyne Clifton</cp:lastModifiedBy>
  <cp:revision>7</cp:revision>
  <dcterms:created xsi:type="dcterms:W3CDTF">2023-12-14T23:22:00Z</dcterms:created>
  <dcterms:modified xsi:type="dcterms:W3CDTF">2023-12-15T02:31:00Z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ternalTags">
    <vt:lpwstr/>
  </property>
  <property fmtid="{D5CDD505-2E9C-101B-9397-08002B2CF9AE}" pid="3" name="ContentTypeId">
    <vt:lpwstr>0x0101006EDDDB5EE6D98C44930B742096920B300400F5B6D36B3EF94B4E9A635CDF2A18F5B8</vt:lpwstr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CampaignTags">
    <vt:lpwstr/>
  </property>
  <property fmtid="{D5CDD505-2E9C-101B-9397-08002B2CF9AE}" pid="7" name="ScenarioTags">
    <vt:lpwstr/>
  </property>
</Properties>
</file>